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CC12" w14:textId="77777777" w:rsidR="00814371" w:rsidRDefault="00000000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w:drawing>
          <wp:inline distT="0" distB="0" distL="0" distR="0" wp14:anchorId="2ABE8706" wp14:editId="6A4EBE6E">
            <wp:extent cx="634219" cy="634570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219" cy="6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B232" w14:textId="20B70DFF" w:rsidR="00814371" w:rsidRDefault="00000000">
      <w:pPr>
        <w:pStyle w:val="divname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Ja</w:t>
      </w:r>
      <w:r w:rsidR="00975C94">
        <w:rPr>
          <w:rStyle w:val="span"/>
          <w:rFonts w:ascii="Palatino Linotype" w:eastAsia="Palatino Linotype" w:hAnsi="Palatino Linotype" w:cs="Palatino Linotype"/>
          <w:sz w:val="52"/>
          <w:szCs w:val="52"/>
        </w:rPr>
        <w:t>k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e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Sturgill</w:t>
      </w:r>
    </w:p>
    <w:p w14:paraId="5EB1F1F8" w14:textId="343D4989" w:rsidR="00814371" w:rsidRDefault="00000000">
      <w:pPr>
        <w:pStyle w:val="divaddress"/>
        <w:spacing w:before="100"/>
        <w:rPr>
          <w:rFonts w:ascii="Palatino Linotype" w:eastAsia="Palatino Linotype" w:hAnsi="Palatino Linotype" w:cs="Palatino Linotype"/>
          <w:color w:val="4A4A4A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+1 (469) 836-7003 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 |  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="00975C9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jaceksturgill@gmail.com </w:t>
      </w:r>
      <w:r w:rsidR="00975C94">
        <w:rPr>
          <w:rStyle w:val="sprtr"/>
          <w:rFonts w:ascii="Palatino Linotype" w:eastAsia="Palatino Linotype" w:hAnsi="Palatino Linotype" w:cs="Palatino Linotype"/>
          <w:color w:val="4A4A4A"/>
        </w:rPr>
        <w:t>  |  </w:t>
      </w:r>
      <w:r w:rsidR="00975C9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Temple, TX 7650</w:t>
      </w:r>
      <w:r w:rsidR="00A27CAE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4</w:t>
      </w:r>
    </w:p>
    <w:p w14:paraId="6B9C8DB5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Summary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6FF5580E" w14:textId="41A7391D" w:rsidR="00814371" w:rsidRDefault="00000000">
      <w:pPr>
        <w:pStyle w:val="p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Dedicated </w:t>
      </w:r>
      <w:r w:rsidR="00610C69">
        <w:rPr>
          <w:rFonts w:ascii="Palatino Linotype" w:eastAsia="Palatino Linotype" w:hAnsi="Palatino Linotype" w:cs="Palatino Linotype"/>
          <w:color w:val="4A4A4A"/>
          <w:sz w:val="20"/>
          <w:szCs w:val="20"/>
        </w:rPr>
        <w:t>Solutions Engineer</w:t>
      </w:r>
      <w:r w:rsidR="00DA61DD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with 10 years of experience bridging education, service, and performing arts technology industries</w:t>
      </w:r>
      <w:r w:rsidR="00610C69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providing skills to craft </w:t>
      </w:r>
      <w:r w:rsidR="00E915C9">
        <w:rPr>
          <w:rFonts w:ascii="Palatino Linotype" w:eastAsia="Palatino Linotype" w:hAnsi="Palatino Linotype" w:cs="Palatino Linotype"/>
          <w:color w:val="4A4A4A"/>
          <w:sz w:val="20"/>
          <w:szCs w:val="20"/>
        </w:rPr>
        <w:t>high-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quality accessible, </w:t>
      </w:r>
      <w:r w:rsidR="00E6649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scalable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, optimized </w:t>
      </w:r>
      <w:r w:rsidR="00E915C9">
        <w:rPr>
          <w:rFonts w:ascii="Palatino Linotype" w:eastAsia="Palatino Linotype" w:hAnsi="Palatino Linotype" w:cs="Palatino Linotype"/>
          <w:color w:val="4A4A4A"/>
          <w:sz w:val="20"/>
          <w:szCs w:val="20"/>
        </w:rPr>
        <w:t>code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</w:t>
      </w:r>
      <w:r w:rsidR="00EF3294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a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fast-paced working environment. Successfully works as part of </w:t>
      </w:r>
      <w:r w:rsidR="00E915C9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a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team and has a history of success in leadership</w:t>
      </w:r>
      <w:r w:rsidR="00E915C9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and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handling escalated issues. Consistently recognized and commended for collaborating with upper management to support organizational objectives.</w:t>
      </w:r>
    </w:p>
    <w:p w14:paraId="3240024E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Skills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814371" w14:paraId="53DCE567" w14:textId="77777777">
        <w:tc>
          <w:tcPr>
            <w:tcW w:w="54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629223" w14:textId="77777777" w:rsidR="00610C69" w:rsidRDefault="00610C6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Optimistic and Extroverted Personality</w:t>
            </w:r>
          </w:p>
          <w:p w14:paraId="2761D867" w14:textId="058D3776" w:rsidR="00610C69" w:rsidRDefault="00610C6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Detail Oriented</w:t>
            </w:r>
          </w:p>
          <w:p w14:paraId="5CA52F7E" w14:textId="5DB16785" w:rsidR="00814371" w:rsidRDefault="00E915C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Effective Technical Documentation</w:t>
            </w:r>
          </w:p>
          <w:p w14:paraId="017B4085" w14:textId="6825B5A8" w:rsidR="00814371" w:rsidRPr="00E915C9" w:rsidRDefault="00653405" w:rsidP="00E915C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Test-Driven Development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5FA897" w14:textId="77777777" w:rsidR="00653405" w:rsidRDefault="00610C69" w:rsidP="00610C69">
            <w:pPr>
              <w:pStyle w:val="divdocumentulli"/>
              <w:numPr>
                <w:ilvl w:val="0"/>
                <w:numId w:val="2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Time Management</w:t>
            </w:r>
          </w:p>
          <w:p w14:paraId="7998190E" w14:textId="3A3646B5" w:rsidR="00610C69" w:rsidRDefault="00610C69" w:rsidP="00610C69">
            <w:pPr>
              <w:pStyle w:val="divdocumentulli"/>
              <w:numPr>
                <w:ilvl w:val="0"/>
                <w:numId w:val="2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Unique Skillset and Perspective</w:t>
            </w:r>
          </w:p>
          <w:p w14:paraId="145D218D" w14:textId="395EAA45" w:rsidR="00610C69" w:rsidRPr="00610C69" w:rsidRDefault="00610C69" w:rsidP="00610C69">
            <w:pPr>
              <w:pStyle w:val="divdocumentulli"/>
              <w:numPr>
                <w:ilvl w:val="0"/>
                <w:numId w:val="2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Team Collaboration</w:t>
            </w:r>
          </w:p>
        </w:tc>
      </w:tr>
    </w:tbl>
    <w:p w14:paraId="60CEA9AA" w14:textId="4603FD68" w:rsidR="00E6649A" w:rsidRDefault="00E6649A" w:rsidP="00E6649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>Languages</w:t>
      </w:r>
      <w:r w:rsidR="00653405">
        <w:rPr>
          <w:rStyle w:val="divdocumentdivsectiontitle"/>
          <w:rFonts w:ascii="Palatino Linotype" w:eastAsia="Palatino Linotype" w:hAnsi="Palatino Linotype" w:cs="Palatino Linotype"/>
        </w:rPr>
        <w:t xml:space="preserve">, </w:t>
      </w:r>
      <w:r>
        <w:rPr>
          <w:rStyle w:val="divdocumentdivsectiontitle"/>
          <w:rFonts w:ascii="Palatino Linotype" w:eastAsia="Palatino Linotype" w:hAnsi="Palatino Linotype" w:cs="Palatino Linotype"/>
        </w:rPr>
        <w:t>Programming Tools</w:t>
      </w:r>
      <w:r w:rsidR="00653405">
        <w:rPr>
          <w:rStyle w:val="divdocumentdivsectiontitle"/>
          <w:rFonts w:ascii="Palatino Linotype" w:eastAsia="Palatino Linotype" w:hAnsi="Palatino Linotype" w:cs="Palatino Linotype"/>
        </w:rPr>
        <w:t>, Frameworks, and Libraries</w:t>
      </w:r>
      <w:r>
        <w:rPr>
          <w:rStyle w:val="divdocumentdivsectiontitle"/>
          <w:rFonts w:ascii="Palatino Linotype" w:eastAsia="Palatino Linotype" w:hAnsi="Palatino Linotype" w:cs="Palatino Linotype"/>
        </w:rPr>
        <w:t xml:space="preserve">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E6649A" w14:paraId="618E7CA6" w14:textId="77777777" w:rsidTr="00962811">
        <w:tc>
          <w:tcPr>
            <w:tcW w:w="54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B7336A" w14:textId="2A1D667C" w:rsidR="00E6649A" w:rsidRDefault="00E6649A" w:rsidP="0096281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IDE</w:t>
            </w:r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: Eclipse, </w:t>
            </w:r>
            <w:proofErr w:type="spellStart"/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VSCode</w:t>
            </w:r>
            <w:proofErr w:type="spellEnd"/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IntelliJ IDEA</w:t>
            </w:r>
            <w:r w:rsidR="0065340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proofErr w:type="spellStart"/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Geany</w:t>
            </w:r>
            <w:proofErr w:type="spellEnd"/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 w:rsidR="0065340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Notepad</w:t>
            </w:r>
          </w:p>
          <w:p w14:paraId="552FA983" w14:textId="77777777" w:rsidR="00653405" w:rsidRDefault="00653405" w:rsidP="0096281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Styles: Agile/SAF, Waterfall, PRINCE2, Scrum, Kanban, XP, DevOps</w:t>
            </w:r>
          </w:p>
          <w:p w14:paraId="22B25ED3" w14:textId="77777777" w:rsidR="00610C69" w:rsidRDefault="00610C69" w:rsidP="00610C6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Cybersecurity Protocols, Standards, and Best Practices</w:t>
            </w:r>
          </w:p>
          <w:p w14:paraId="4A19683E" w14:textId="77777777" w:rsidR="00610C69" w:rsidRDefault="00610C69" w:rsidP="00610C6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SDLC Variations, “Top-Down” Development</w:t>
            </w:r>
          </w:p>
          <w:p w14:paraId="1540347D" w14:textId="7A0E0DDB" w:rsidR="00610C69" w:rsidRDefault="00610C69" w:rsidP="00610C6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UML, ER</w:t>
            </w:r>
            <w:r w:rsidR="007A1EA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etc. Diagramming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029F6F" w14:textId="68BC71FB" w:rsidR="00653405" w:rsidRDefault="00653405" w:rsidP="009628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Full Stack: Python, Swift, </w:t>
            </w:r>
            <w:proofErr w:type="spellStart"/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Javascript</w:t>
            </w:r>
            <w:proofErr w:type="spellEnd"/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Java</w:t>
            </w:r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Coral</w:t>
            </w:r>
            <w:r w:rsidR="007A1EA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Node.js</w:t>
            </w:r>
          </w:p>
          <w:p w14:paraId="1CC22154" w14:textId="712B7F1A" w:rsidR="00653405" w:rsidRDefault="00653405" w:rsidP="009628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Front End: HTML5/CSS3/JS, React.js, jQuery, AngularJS, Bootstrap</w:t>
            </w:r>
            <w:r w:rsidR="00A43E87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Vue.js</w:t>
            </w:r>
          </w:p>
          <w:p w14:paraId="05DC708C" w14:textId="035979EF" w:rsidR="00E6649A" w:rsidRDefault="00653405" w:rsidP="009628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Back End:</w:t>
            </w:r>
            <w:r w:rsidR="00E6649A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Python, Java,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MongoDB, PostgreSQL, SQL, NoSQL</w:t>
            </w:r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Azure</w:t>
            </w:r>
            <w:r w:rsidR="007A1EA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Apache</w:t>
            </w:r>
          </w:p>
          <w:p w14:paraId="74D66FDE" w14:textId="1285B811" w:rsidR="00E6649A" w:rsidRDefault="00E6649A" w:rsidP="009628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Tools: Git, GitHub, </w:t>
            </w:r>
            <w:r w:rsidR="0065340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GitLab, </w:t>
            </w:r>
            <w:proofErr w:type="spellStart"/>
            <w:r w:rsidR="007A1EA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GitKraken</w:t>
            </w:r>
            <w:proofErr w:type="spellEnd"/>
            <w:r w:rsidR="007A1EA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Slack, </w:t>
            </w:r>
            <w:proofErr w:type="spellStart"/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VSCode</w:t>
            </w:r>
            <w:proofErr w:type="spellEnd"/>
            <w:r w:rsidR="0065340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AWS</w:t>
            </w:r>
            <w:r w:rsidR="00610C69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Atlassian, Jira, Confluence</w:t>
            </w:r>
          </w:p>
        </w:tc>
      </w:tr>
    </w:tbl>
    <w:p w14:paraId="5C598FAF" w14:textId="77777777" w:rsidR="00814371" w:rsidRDefault="00000000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814371" w14:paraId="1F259A33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72EA22A9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Phantasmagoria Designs | Colorado Springs, CO</w:t>
            </w:r>
          </w:p>
          <w:p w14:paraId="1B40916D" w14:textId="79EFEDF4" w:rsidR="00814371" w:rsidRPr="00653405" w:rsidRDefault="00653405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OWNER/OPERATOR</w:t>
            </w:r>
          </w:p>
          <w:p w14:paraId="1717C8F5" w14:textId="2FB4D1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2023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Current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068527FD" w14:textId="32C8BC49" w:rsidR="00814371" w:rsidRDefault="0000000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Freelance, commission, and technical drafting services provided via online interface</w:t>
            </w:r>
          </w:p>
          <w:p w14:paraId="3D5BC53D" w14:textId="77777777" w:rsidR="00814371" w:rsidRDefault="0000000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Oversee budgetary and financial activities and implement strategies to grow business and profits</w:t>
            </w:r>
          </w:p>
          <w:p w14:paraId="04AA9513" w14:textId="231FA258" w:rsidR="00814371" w:rsidRDefault="0000000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Full </w:t>
            </w:r>
            <w:r w:rsidR="00E915C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utomation of </w:t>
            </w:r>
            <w:r w:rsidR="00E915C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ales and </w:t>
            </w:r>
            <w:r w:rsidR="00E915C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elivery</w:t>
            </w:r>
            <w:r w:rsidR="00E915C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processes</w:t>
            </w:r>
          </w:p>
        </w:tc>
      </w:tr>
    </w:tbl>
    <w:p w14:paraId="00995506" w14:textId="77777777" w:rsidR="00814371" w:rsidRDefault="00814371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814371" w14:paraId="2DC20487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55F6707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Rancier</w:t>
            </w:r>
            <w:proofErr w:type="spell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Middle School | Killeen, TX</w:t>
            </w:r>
          </w:p>
          <w:p w14:paraId="08003297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DIRECTOR OF THEATRE</w:t>
            </w:r>
          </w:p>
          <w:p w14:paraId="0AA18EEE" w14:textId="0B3B24DA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2021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- 2022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2F507E7" w14:textId="77777777" w:rsidR="00814371" w:rsidRDefault="00000000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and maintained purchasing, accounting, ticketing, and tracking systems and processes for multiple departments</w:t>
            </w:r>
          </w:p>
          <w:p w14:paraId="3D3D1D65" w14:textId="77777777" w:rsidR="00814371" w:rsidRDefault="00000000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Devised and implemented strategies to create new revenue streams and cut operational costs</w:t>
            </w:r>
          </w:p>
          <w:p w14:paraId="6C9D8022" w14:textId="77777777" w:rsidR="00814371" w:rsidRDefault="00000000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Orchestrated license agreements for script, sound, performance rights, talent media releases, and distribution contracts</w:t>
            </w:r>
          </w:p>
          <w:p w14:paraId="71498D63" w14:textId="30E8F5DB" w:rsidR="00814371" w:rsidRDefault="00000000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Observed tight deadlines, creative restrictions, and strict budgetary controls to avoid waste and streamline costs</w:t>
            </w:r>
          </w:p>
        </w:tc>
      </w:tr>
    </w:tbl>
    <w:p w14:paraId="073488BC" w14:textId="77777777" w:rsidR="00814371" w:rsidRDefault="00814371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814371" w14:paraId="345DCC2D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56E5809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Marshall ISD | Marshall, TX</w:t>
            </w:r>
          </w:p>
          <w:p w14:paraId="75340C89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TECHNICAL DIRECTOR AND UIL COORDINATOR</w:t>
            </w:r>
          </w:p>
          <w:p w14:paraId="68D1D79B" w14:textId="6EB2EDA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2019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- 2020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5494E77" w14:textId="0FA3BF8C" w:rsidR="00814371" w:rsidRDefault="00000000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Identified and approved equipment and elements required for productions, classrooms, and programs </w:t>
            </w:r>
          </w:p>
          <w:p w14:paraId="7854206A" w14:textId="77777777" w:rsidR="00814371" w:rsidRDefault="00000000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Coordinated logistics and operations for multiple extracurricular programs concurrently (Teams of 2-525+)</w:t>
            </w:r>
          </w:p>
          <w:p w14:paraId="4E6C8602" w14:textId="77777777" w:rsidR="00814371" w:rsidRDefault="00000000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Developed, assisted with, and facilitated appropriate, efficient, and effective communication among competitive district coaching team of 72 while directing implementation of all applicable COVID-19 guidelines, logistics, and safety directives</w:t>
            </w:r>
          </w:p>
        </w:tc>
      </w:tr>
    </w:tbl>
    <w:p w14:paraId="0D6E9ED6" w14:textId="77777777" w:rsidR="00814371" w:rsidRDefault="00814371">
      <w:pPr>
        <w:rPr>
          <w:vanish/>
        </w:rPr>
      </w:pPr>
    </w:p>
    <w:p w14:paraId="1E862CA0" w14:textId="77777777" w:rsidR="00814371" w:rsidRDefault="00814371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814371" w14:paraId="31EA3DC8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C6AABC7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Mount Pleasant ISD | Mount Pleasant, TX</w:t>
            </w:r>
          </w:p>
          <w:p w14:paraId="434CA6DE" w14:textId="7777777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DIRECTOR OF THEATRE ARTS, AUDITORIUM SUPERVISOR</w:t>
            </w:r>
          </w:p>
          <w:p w14:paraId="6EAA679D" w14:textId="6E60D287" w:rsidR="0081437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2017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- 2019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A55F17E" w14:textId="77777777" w:rsidR="00814371" w:rsidRDefault="00000000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Directed and oversaw auditorium assets, inventory, functions, and logistics including production management and development, emerging brand creation, and box office marketing and operations</w:t>
            </w:r>
          </w:p>
          <w:p w14:paraId="6E1E2133" w14:textId="77777777" w:rsidR="00814371" w:rsidRDefault="00000000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Directed development of pre-pandemic hybrid, in-person, and online training courses with assistance from campus counselors for team members with limited access</w:t>
            </w:r>
          </w:p>
          <w:p w14:paraId="14EC84BC" w14:textId="742CA2BB" w:rsidR="00814371" w:rsidRDefault="00000000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Cultivated strong professional relationships with suppliers and key clients to drive long-term business development</w:t>
            </w:r>
          </w:p>
          <w:p w14:paraId="50ACE6A7" w14:textId="6F6BC768" w:rsidR="00814371" w:rsidRDefault="00000000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Evolved outbound sales efforts by incorporating best practices and capitalizing on industry trends</w:t>
            </w:r>
          </w:p>
          <w:p w14:paraId="14198404" w14:textId="14CDDB24" w:rsidR="00975C94" w:rsidRPr="00975C94" w:rsidRDefault="00000000" w:rsidP="00975C94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Led sales planning, development and account management to grow existing accounts and establish new sales accounts</w:t>
            </w:r>
          </w:p>
        </w:tc>
      </w:tr>
      <w:tr w:rsidR="00975C94" w14:paraId="1B0EA8A0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0F458330" w14:textId="3E29B80C" w:rsidR="00975C94" w:rsidRDefault="00975C94" w:rsidP="00975C9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Chili's Bar and Grill | Longview, TX</w:t>
            </w:r>
          </w:p>
          <w:p w14:paraId="78C68AE5" w14:textId="77777777" w:rsidR="00975C94" w:rsidRDefault="00975C94" w:rsidP="00975C9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Server, Shift Leader</w:t>
            </w:r>
          </w:p>
          <w:p w14:paraId="29EFFD55" w14:textId="73CB77D0" w:rsidR="00975C94" w:rsidRDefault="00975C94" w:rsidP="00975C94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2016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- 2020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5FC053BB" w14:textId="385CBF62" w:rsidR="00975C94" w:rsidRDefault="00975C94" w:rsidP="00975C94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Ensured customer satisfaction and handled customer complaints in a professional manner</w:t>
            </w:r>
          </w:p>
          <w:p w14:paraId="70591FCC" w14:textId="5926DB22" w:rsidR="00975C94" w:rsidRDefault="00975C94" w:rsidP="00975C94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leadership to servers and other restaurant staff members by setting an example of excellent service</w:t>
            </w:r>
          </w:p>
          <w:p w14:paraId="2625C069" w14:textId="42B17A99" w:rsidR="00975C94" w:rsidRDefault="00975C94" w:rsidP="00975C94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Assisted with training new servers on company policies and procedures as well as proper food handling techniques</w:t>
            </w:r>
          </w:p>
          <w:p w14:paraId="76D66C89" w14:textId="2DB911DB" w:rsidR="00975C94" w:rsidRDefault="00975C94" w:rsidP="00975C94">
            <w:pPr>
              <w:pStyle w:val="divdocumentparlrColmnsinglecolumnulli"/>
              <w:numPr>
                <w:ilvl w:val="0"/>
                <w:numId w:val="7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Resolved conflicts between customers or employees in a timely manner while following company guidelines for dispute resolution</w:t>
            </w:r>
          </w:p>
        </w:tc>
      </w:tr>
    </w:tbl>
    <w:p w14:paraId="02510192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Education and Training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75C94" w14:paraId="22C62FB5" w14:textId="77777777" w:rsidTr="009C7958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9F6B577" w14:textId="77777777" w:rsidR="00975C94" w:rsidRDefault="00975C94" w:rsidP="00975C94">
            <w:pPr>
              <w:pStyle w:val="divdocumentsinglecolumn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Western Governors University | UT</w:t>
            </w: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489C7610" w14:textId="77777777" w:rsidR="00975C94" w:rsidRDefault="00975C94" w:rsidP="00975C94">
            <w:pPr>
              <w:pStyle w:val="spanpaddedline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egre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Bachelor of Science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in Software Engineering</w:t>
            </w:r>
          </w:p>
          <w:p w14:paraId="356A29DE" w14:textId="77777777" w:rsidR="00975C94" w:rsidRDefault="00975C94" w:rsidP="00975C94">
            <w:pPr>
              <w:pStyle w:val="spanpaddedline"/>
              <w:spacing w:line="260" w:lineRule="atLeast"/>
              <w:rPr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Anticipated 08/2024</w:t>
            </w:r>
            <w:r>
              <w:rPr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</w:p>
          <w:p w14:paraId="1506A830" w14:textId="55FF308F" w:rsidR="00975C94" w:rsidRDefault="00975C94" w:rsidP="009C7958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F04B5FA" w14:textId="1274C903" w:rsidR="00975C94" w:rsidRPr="00975C94" w:rsidRDefault="00975C94" w:rsidP="00975C94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62" w:hanging="1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I.T. is Everywhere Scholarship Recipient</w:t>
            </w:r>
          </w:p>
        </w:tc>
      </w:tr>
      <w:tr w:rsidR="00975C94" w14:paraId="1E0DD688" w14:textId="77777777" w:rsidTr="009C7958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5F2FA047" w14:textId="77777777" w:rsidR="00975C94" w:rsidRDefault="00975C94" w:rsidP="00975C94">
            <w:pPr>
              <w:pStyle w:val="divdocumentsinglecolumn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Texas A&amp;M University - Commerce | TX</w:t>
            </w: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4124B2E9" w14:textId="77777777" w:rsidR="00975C94" w:rsidRDefault="00975C94" w:rsidP="00975C94">
            <w:pPr>
              <w:pStyle w:val="spanpaddedline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egre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Bachelor of Science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in Theatre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37F07CCC" w14:textId="77777777" w:rsidR="00975C94" w:rsidRDefault="00975C94" w:rsidP="00975C94">
            <w:pPr>
              <w:pStyle w:val="spanpaddedline"/>
              <w:spacing w:line="260" w:lineRule="atLeast"/>
              <w:rPr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08/2017</w:t>
            </w:r>
            <w:r>
              <w:rPr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</w:p>
          <w:p w14:paraId="66AC3D35" w14:textId="6E69780E" w:rsidR="00975C94" w:rsidRDefault="00975C94" w:rsidP="009C7958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274D19B9" w14:textId="77777777" w:rsid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Honors: Cum Laude, with Honors</w:t>
            </w:r>
          </w:p>
          <w:p w14:paraId="53E08E6B" w14:textId="77777777" w:rsid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GPA: 3.69</w:t>
            </w:r>
          </w:p>
          <w:p w14:paraId="68C49242" w14:textId="77777777" w:rsid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Honors College Scholarship Recipient</w:t>
            </w:r>
          </w:p>
          <w:p w14:paraId="4CC11030" w14:textId="77777777" w:rsid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Valedictorian Scholarship Recipient</w:t>
            </w:r>
          </w:p>
          <w:p w14:paraId="28A8F5FB" w14:textId="77777777" w:rsidR="00975C94" w:rsidRP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inglecolumnspanpaddedlinenth-child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 w:rsidRPr="00975C94">
              <w:rPr>
                <w:rStyle w:val="degree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>Vienna, Austria Studies Abroad on Choral Arts</w:t>
            </w:r>
            <w:r w:rsidRPr="00975C94">
              <w:rPr>
                <w:rStyle w:val="singlecolumnspanpaddedlinenth-child1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 </w:t>
            </w:r>
          </w:p>
          <w:p w14:paraId="26CABE7E" w14:textId="2596E3AC" w:rsidR="00975C94" w:rsidRPr="00975C94" w:rsidRDefault="00975C94" w:rsidP="00975C94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75C94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Thesis: The Importance of Relative Omniscience in Successful Modern Theatre: An Academic Dissection of “Phantasmagoria,” A Theatrical Production Written and Designed by Jace Sturgill</w:t>
            </w:r>
          </w:p>
          <w:p w14:paraId="4CB3854E" w14:textId="1B18F3C9" w:rsidR="00975C94" w:rsidRDefault="00975C94" w:rsidP="00975C94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536EBEB4" w14:textId="77777777" w:rsidR="00DC2D8C" w:rsidRDefault="00DC2D8C">
      <w:pPr>
        <w:pStyle w:val="divdocumentsinglecolumn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7BF8F267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Languages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ocumentlangSeclngg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0"/>
        <w:gridCol w:w="300"/>
        <w:gridCol w:w="5270"/>
      </w:tblGrid>
      <w:tr w:rsidR="00814371" w14:paraId="181404C7" w14:textId="77777777">
        <w:trPr>
          <w:tblCellSpacing w:w="0" w:type="dxa"/>
        </w:trPr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187849BD" w14:textId="77777777" w:rsidR="00814371" w:rsidRDefault="00000000">
            <w:pPr>
              <w:pStyle w:val="documentlangSecsinglecolumn"/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English: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59B195ED" w14:textId="77777777" w:rsidR="00814371" w:rsidRDefault="00000000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69EC6636" wp14:editId="2D1A272B">
                  <wp:extent cx="3361979" cy="76775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7CC4" w14:textId="77777777" w:rsidR="00814371" w:rsidRDefault="00000000">
            <w:pPr>
              <w:spacing w:line="260" w:lineRule="atLeast"/>
              <w:textAlignment w:val="auto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Native/ Bilingual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  <w:tc>
          <w:tcPr>
            <w:tcW w:w="3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BAC329C" w14:textId="77777777" w:rsidR="00814371" w:rsidRDefault="00814371"/>
        </w:tc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781E687B" w14:textId="77777777" w:rsidR="00814371" w:rsidRDefault="00000000">
            <w:pPr>
              <w:pStyle w:val="documentlangSecsinglecolumn"/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Spanish: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419B2068" w14:textId="77777777" w:rsidR="00814371" w:rsidRDefault="00000000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5F5D78A2" wp14:editId="1FE9BACA">
                  <wp:extent cx="3361979" cy="76775"/>
                  <wp:effectExtent l="0" t="0" r="0" b="0"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1B02" w14:textId="77777777" w:rsidR="00814371" w:rsidRDefault="00000000">
            <w:pPr>
              <w:spacing w:line="260" w:lineRule="atLeast"/>
              <w:textAlignment w:val="auto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Professional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</w:tr>
      <w:tr w:rsidR="00814371" w14:paraId="30817CD1" w14:textId="77777777">
        <w:trPr>
          <w:tblCellSpacing w:w="0" w:type="dxa"/>
        </w:trPr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3081318" w14:textId="77777777" w:rsidR="00814371" w:rsidRDefault="00000000">
            <w:pPr>
              <w:pStyle w:val="documentlangSecsinglecolumn"/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German: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77D16086" w14:textId="77777777" w:rsidR="00814371" w:rsidRDefault="00000000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64AFAC59" wp14:editId="4273D1C9">
                  <wp:extent cx="3361979" cy="76775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0E898" w14:textId="77777777" w:rsidR="00814371" w:rsidRDefault="00000000">
            <w:pPr>
              <w:spacing w:line="260" w:lineRule="atLeast"/>
              <w:textAlignment w:val="auto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Limited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  <w:tc>
          <w:tcPr>
            <w:tcW w:w="3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2497E90F" w14:textId="77777777" w:rsidR="00814371" w:rsidRDefault="00814371"/>
        </w:tc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72D4B61E" w14:textId="77777777" w:rsidR="00814371" w:rsidRDefault="00000000">
            <w:pPr>
              <w:pStyle w:val="documentlangSecsinglecolumn"/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American Sign Language: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655B9CA6" w14:textId="77777777" w:rsidR="00814371" w:rsidRDefault="00000000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7043E4BB" wp14:editId="77AADC88">
                  <wp:extent cx="3361979" cy="76775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580F9" w14:textId="77777777" w:rsidR="00814371" w:rsidRDefault="00000000">
            <w:pPr>
              <w:spacing w:line="260" w:lineRule="atLeast"/>
              <w:textAlignment w:val="auto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Limited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</w:tr>
    </w:tbl>
    <w:p w14:paraId="729E25C7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lastRenderedPageBreak/>
        <w:t xml:space="preserve">Websites, Portfolios, Profiles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1B7EDA1C" w14:textId="16D60F52" w:rsidR="00E6649A" w:rsidRPr="00E6649A" w:rsidRDefault="00000000" w:rsidP="00E6649A">
      <w:pPr>
        <w:pStyle w:val="divdocumentulli"/>
        <w:numPr>
          <w:ilvl w:val="0"/>
          <w:numId w:val="10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github.com/</w:t>
      </w:r>
      <w:proofErr w:type="spellStart"/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jakechood</w:t>
      </w:r>
      <w:proofErr w:type="spellEnd"/>
    </w:p>
    <w:p w14:paraId="5FA5C927" w14:textId="3056BBDA" w:rsidR="00814371" w:rsidRDefault="00000000">
      <w:pPr>
        <w:pStyle w:val="divdocumentulli"/>
        <w:numPr>
          <w:ilvl w:val="0"/>
          <w:numId w:val="10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hyperlink r:id="rId9" w:history="1">
        <w:r w:rsidR="00DA61DD" w:rsidRPr="00452CA5">
          <w:rPr>
            <w:rStyle w:val="Hyperlink"/>
            <w:rFonts w:ascii="Palatino Linotype" w:eastAsia="Palatino Linotype" w:hAnsi="Palatino Linotype" w:cs="Palatino Linotype"/>
            <w:sz w:val="20"/>
            <w:szCs w:val="20"/>
          </w:rPr>
          <w:t>https://www.linkedin.com/in/jake-sturgill-874755179/</w:t>
        </w:r>
      </w:hyperlink>
      <w:r w:rsidR="00DA61DD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7622CBE9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Certifications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38EAD02D" w14:textId="7E6BF116" w:rsidR="00DC2D8C" w:rsidRDefault="00DC2D8C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AWS Certified Cloud Practitioner: </w:t>
      </w:r>
      <w:r w:rsidR="00E6649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Validation Number 9f98d6a03cf1485ab9cf4d44f3ba4149</w:t>
      </w:r>
    </w:p>
    <w:p w14:paraId="1C7F75BA" w14:textId="0D9D5591" w:rsidR="00E6649A" w:rsidRDefault="00E6649A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ITILv4 Foundation Certified: Candidate Number 9980016826939808</w:t>
      </w:r>
    </w:p>
    <w:p w14:paraId="2FF59551" w14:textId="4EFC1CD4" w:rsidR="00814371" w:rsidRDefault="00000000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Google Foundations of Project Management: </w:t>
      </w:r>
      <w:hyperlink r:id="rId10" w:history="1">
        <w:r w:rsidR="00DC2D8C" w:rsidRPr="00725006">
          <w:rPr>
            <w:rStyle w:val="Hyperlink"/>
            <w:rFonts w:ascii="Palatino Linotype" w:eastAsia="Palatino Linotype" w:hAnsi="Palatino Linotype" w:cs="Palatino Linotype"/>
            <w:sz w:val="20"/>
            <w:szCs w:val="20"/>
          </w:rPr>
          <w:t>https://coursera.org/verify/LUGLGHFR35YI</w:t>
        </w:r>
      </w:hyperlink>
      <w:r w:rsidR="00DC2D8C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7B6E1F03" w14:textId="1FE648CB" w:rsidR="00814371" w:rsidRDefault="00000000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Google Foundations of Cybersecurity: </w:t>
      </w:r>
      <w:hyperlink r:id="rId11" w:history="1">
        <w:r w:rsidR="00DC2D8C" w:rsidRPr="00725006">
          <w:rPr>
            <w:rStyle w:val="Hyperlink"/>
            <w:rFonts w:ascii="Palatino Linotype" w:eastAsia="Palatino Linotype" w:hAnsi="Palatino Linotype" w:cs="Palatino Linotype"/>
            <w:sz w:val="20"/>
            <w:szCs w:val="20"/>
          </w:rPr>
          <w:t>https://coursera.org/verify/T2FZUKU25B7U</w:t>
        </w:r>
      </w:hyperlink>
      <w:r w:rsidR="00DC2D8C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AA8A715" w14:textId="36170B0F" w:rsidR="00814371" w:rsidRDefault="00000000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Learn to Program: The Fundamentals, University of Toronto: </w:t>
      </w:r>
      <w:hyperlink r:id="rId12" w:history="1">
        <w:r w:rsidR="00DC2D8C" w:rsidRPr="00725006">
          <w:rPr>
            <w:rStyle w:val="Hyperlink"/>
            <w:rFonts w:ascii="Palatino Linotype" w:eastAsia="Palatino Linotype" w:hAnsi="Palatino Linotype" w:cs="Palatino Linotype"/>
            <w:sz w:val="20"/>
            <w:szCs w:val="20"/>
          </w:rPr>
          <w:t>https://coursera.org/verify/U7RRP88775C</w:t>
        </w:r>
      </w:hyperlink>
    </w:p>
    <w:p w14:paraId="2282E406" w14:textId="790E2FEE" w:rsidR="00DC2D8C" w:rsidRPr="00DC2D8C" w:rsidRDefault="00DC2D8C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Google Connect and Protect: Networks and Network </w:t>
      </w:r>
      <w:r w:rsidRPr="00DC2D8C">
        <w:rPr>
          <w:rFonts w:ascii="Palatino" w:eastAsia="Palatino Linotype" w:hAnsi="Palatino" w:cs="Palatino Linotype"/>
          <w:color w:val="4A4A4A"/>
          <w:sz w:val="20"/>
          <w:szCs w:val="20"/>
        </w:rPr>
        <w:t>Security:</w:t>
      </w:r>
      <w:r>
        <w:rPr>
          <w:rFonts w:ascii="Palatino" w:eastAsia="Palatino Linotype" w:hAnsi="Palatino" w:cs="Palatino Linotype"/>
          <w:color w:val="4A4A4A"/>
          <w:sz w:val="20"/>
          <w:szCs w:val="20"/>
        </w:rPr>
        <w:t xml:space="preserve"> </w:t>
      </w:r>
      <w:r w:rsidRPr="00DC2D8C">
        <w:rPr>
          <w:rFonts w:ascii="Palatino" w:eastAsia="Palatino Linotype" w:hAnsi="Palatino" w:cs="Palatino Linotype"/>
          <w:color w:val="4A4A4A"/>
          <w:sz w:val="20"/>
          <w:szCs w:val="20"/>
        </w:rPr>
        <w:t xml:space="preserve"> </w:t>
      </w:r>
      <w:hyperlink r:id="rId13" w:history="1">
        <w:r w:rsidRPr="00DC2D8C">
          <w:rPr>
            <w:rStyle w:val="Hyperlink"/>
            <w:rFonts w:ascii="Palatino" w:hAnsi="Palatino"/>
            <w:sz w:val="20"/>
            <w:szCs w:val="20"/>
          </w:rPr>
          <w:t>https://coursera.org/verify/RSRHWZFCLFMB</w:t>
        </w:r>
      </w:hyperlink>
      <w:r>
        <w:t xml:space="preserve"> </w:t>
      </w:r>
    </w:p>
    <w:p w14:paraId="47F1F671" w14:textId="61D2D290" w:rsidR="00DC2D8C" w:rsidRPr="00DC2D8C" w:rsidRDefault="00DC2D8C">
      <w:pPr>
        <w:pStyle w:val="divdocumentulli"/>
        <w:numPr>
          <w:ilvl w:val="0"/>
          <w:numId w:val="11"/>
        </w:numPr>
        <w:spacing w:line="260" w:lineRule="atLeast"/>
        <w:ind w:left="280" w:hanging="192"/>
        <w:rPr>
          <w:rFonts w:ascii="Palatino" w:eastAsia="Palatino Linotype" w:hAnsi="Palatino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Google Play It Safe: Manage Security Risks</w:t>
      </w:r>
      <w:r w:rsidRPr="00DC2D8C">
        <w:rPr>
          <w:rFonts w:ascii="Palatino" w:eastAsia="Palatino Linotype" w:hAnsi="Palatino" w:cs="Palatino Linotype"/>
          <w:color w:val="4A4A4A"/>
          <w:sz w:val="20"/>
          <w:szCs w:val="20"/>
        </w:rPr>
        <w:t xml:space="preserve">: </w:t>
      </w:r>
      <w:hyperlink r:id="rId14" w:history="1">
        <w:r w:rsidRPr="00725006">
          <w:rPr>
            <w:rStyle w:val="Hyperlink"/>
            <w:rFonts w:ascii="Palatino" w:hAnsi="Palatino"/>
            <w:sz w:val="20"/>
            <w:szCs w:val="20"/>
          </w:rPr>
          <w:t>https://coursera.org/verify/8LTHLD55QGAX</w:t>
        </w:r>
      </w:hyperlink>
      <w:r>
        <w:rPr>
          <w:rFonts w:ascii="Palatino" w:hAnsi="Palatino"/>
          <w:sz w:val="20"/>
          <w:szCs w:val="20"/>
        </w:rPr>
        <w:t xml:space="preserve"> </w:t>
      </w:r>
    </w:p>
    <w:p w14:paraId="431EA72C" w14:textId="77777777" w:rsidR="00814371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Accomplishments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0A0014F6" w14:textId="79321CA8" w:rsidR="00814371" w:rsidRDefault="00000000">
      <w:pPr>
        <w:pStyle w:val="divdocumentulli"/>
        <w:numPr>
          <w:ilvl w:val="0"/>
          <w:numId w:val="12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Employee of the Month Dec. 2019, Chili's</w:t>
      </w:r>
      <w:r w:rsidR="00E6649A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Grill and Bar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Longview, Tx</w:t>
      </w:r>
    </w:p>
    <w:p w14:paraId="2A5BEA5D" w14:textId="49044B6C" w:rsidR="00E6649A" w:rsidRPr="00E6649A" w:rsidRDefault="00000000" w:rsidP="00E6649A">
      <w:pPr>
        <w:pStyle w:val="divdocumentulli"/>
        <w:numPr>
          <w:ilvl w:val="0"/>
          <w:numId w:val="12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Director of Advancing Play</w:t>
      </w:r>
      <w:r w:rsidR="00E6649A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and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Best Technical Crew, 2022 UIL Theatre Competition</w:t>
      </w:r>
    </w:p>
    <w:sectPr w:rsidR="00E6649A" w:rsidRPr="00E6649A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22B505A-1124-E845-8AE8-B07B0B95F5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B5F58EC-BF63-524E-B04F-44FFCCDE3C03}"/>
    <w:embedBold r:id="rId3" w:fontKey="{490D0CEB-0FE9-4042-A99F-3C377E6F8336}"/>
    <w:embedItalic r:id="rId4" w:fontKey="{6FEA0761-D5EA-C947-BCE3-686F98135B87}"/>
    <w:embedBoldItalic r:id="rId5" w:fontKey="{799D9081-C0AE-804D-8CDC-0F9244291E8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516120C-AC3B-D54D-B116-D0439A9A214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11C76953-F43E-414E-A006-F35E5B37786E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17A0C436-D891-1D4B-B8FB-F341F7CFDE11}"/>
    <w:embedBold r:id="rId9" w:fontKey="{A6DF6C1B-056C-B94A-8AB0-965420AD474D}"/>
    <w:embedItalic r:id="rId10" w:fontKey="{12BF196D-ECC1-8A44-B28E-07296C31085B}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4C00ED95-C2B7-B14B-9296-E149E12E4A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4D017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474E9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872A7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0A2F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BA898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33072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8409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28C9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AA57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CF036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745A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806E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B07E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E54E3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DAC7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52A5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FD2C2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EF4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3481F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063A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8864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64D0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38E0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94C61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868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C6248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7B83D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72427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5633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A7D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DA293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5E68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BAA4C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36F4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BE5A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D894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A4E31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C688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A4075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A88E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9220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A646D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1C71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9805B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E216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B70A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C6C2F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2AA6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F2D9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78834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926D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BCDE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2ECBD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1AEA2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42ECC2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F4A3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04681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C476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6A50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746F2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30B2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889B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063B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CACF9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4C67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530BA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4EF5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101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C2D4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05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8A7C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30857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FD66B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44A9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7A92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DA9C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0CCCF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8050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48C2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DCF2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E3036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5BC85A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C0EF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38D1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69AE5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5E9D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6007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166F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3457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AC08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E42E46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5F0C0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29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8A74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D0B9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EE38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6E22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29057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1C2A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B232AB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E360D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7E9F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305D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5651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761F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209D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527F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F449B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526165935">
    <w:abstractNumId w:val="0"/>
  </w:num>
  <w:num w:numId="2" w16cid:durableId="430055648">
    <w:abstractNumId w:val="1"/>
  </w:num>
  <w:num w:numId="3" w16cid:durableId="667632688">
    <w:abstractNumId w:val="2"/>
  </w:num>
  <w:num w:numId="4" w16cid:durableId="1182664783">
    <w:abstractNumId w:val="3"/>
  </w:num>
  <w:num w:numId="5" w16cid:durableId="166871766">
    <w:abstractNumId w:val="4"/>
  </w:num>
  <w:num w:numId="6" w16cid:durableId="958268888">
    <w:abstractNumId w:val="5"/>
  </w:num>
  <w:num w:numId="7" w16cid:durableId="866212984">
    <w:abstractNumId w:val="6"/>
  </w:num>
  <w:num w:numId="8" w16cid:durableId="2126732003">
    <w:abstractNumId w:val="7"/>
  </w:num>
  <w:num w:numId="9" w16cid:durableId="1832333575">
    <w:abstractNumId w:val="8"/>
  </w:num>
  <w:num w:numId="10" w16cid:durableId="1796215010">
    <w:abstractNumId w:val="9"/>
  </w:num>
  <w:num w:numId="11" w16cid:durableId="493182865">
    <w:abstractNumId w:val="10"/>
  </w:num>
  <w:num w:numId="12" w16cid:durableId="12051008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71"/>
    <w:rsid w:val="003448D6"/>
    <w:rsid w:val="00537C4F"/>
    <w:rsid w:val="00604F57"/>
    <w:rsid w:val="00610C69"/>
    <w:rsid w:val="00653405"/>
    <w:rsid w:val="007A1EAB"/>
    <w:rsid w:val="00814371"/>
    <w:rsid w:val="00975C94"/>
    <w:rsid w:val="009A2427"/>
    <w:rsid w:val="00A27CAE"/>
    <w:rsid w:val="00A43E87"/>
    <w:rsid w:val="00B23293"/>
    <w:rsid w:val="00CD6CBC"/>
    <w:rsid w:val="00D24223"/>
    <w:rsid w:val="00D703CC"/>
    <w:rsid w:val="00DA61DD"/>
    <w:rsid w:val="00DC2D8C"/>
    <w:rsid w:val="00E6649A"/>
    <w:rsid w:val="00E83D82"/>
    <w:rsid w:val="00E915C9"/>
    <w:rsid w:val="00EF3294"/>
    <w:rsid w:val="00FB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B269B"/>
  <w15:docId w15:val="{E9A4BF8B-C68E-A64E-AF1E-305586566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2C806E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2C806E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character" w:styleId="Hyperlink">
    <w:name w:val="Hyperlink"/>
    <w:basedOn w:val="DefaultParagraphFont"/>
    <w:uiPriority w:val="99"/>
    <w:unhideWhenUsed/>
    <w:rsid w:val="00DC2D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D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61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3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8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2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ursera.org/verify/RSRHWZFCLFM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ursera.org/verify/U7RRP88775C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ursera.org/verify/T2FZUKU25B7U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coursera.org/verify/LUGLGHFR35Y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jake-sturgill-874755179/" TargetMode="External"/><Relationship Id="rId14" Type="http://schemas.openxmlformats.org/officeDocument/2006/relationships/hyperlink" Target="https://coursera.org/verify/8LTHLD55QGA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Jace Sturgill</vt:lpstr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Jace Sturgill</dc:title>
  <cp:lastModifiedBy>Jace Sturgill</cp:lastModifiedBy>
  <cp:revision>2</cp:revision>
  <dcterms:created xsi:type="dcterms:W3CDTF">2024-06-10T14:57:00Z</dcterms:created>
  <dcterms:modified xsi:type="dcterms:W3CDTF">2024-06-10T14:57:00Z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1760275e-c257-40b2-93ba-5930714c9a96</vt:lpwstr>
  </property>
  <property fmtid="{D5CDD505-2E9C-101B-9397-08002B2CF9AE}" pid="3" name="x1ye=0">
    <vt:lpwstr>+GoAAB+LCAAAAAAABAAUm7WWrUAUBT+IAJcJsYu7k+Huztc/XjLZXUPT59SuPQJBKMfzKEqi2A9lcIqCUYJDWBjBYZKhSRoR2DLzGkz+ywLnWOZYDr3CMdZDuJdsio5Vm990GzP8sSeofVQLB4hlZXt4lrPV2TGE9mDcKy0DhA+iFqdHBQNzAYzpIKz9aKL5GgFm+W2Ua/p1QfCkJnv5D6E18EhHUw+CA5B3zBbMUUHswpV0t3CNuSLBq3a7E8B</vt:lpwstr>
  </property>
  <property fmtid="{D5CDD505-2E9C-101B-9397-08002B2CF9AE}" pid="4" name="x1ye=1">
    <vt:lpwstr>1HKHf3GzB/Ma63tUsYchWyZn7JsNXlr3RE56N362MZdo9wgENHN7JrRjIGp5Jr9jHjLqeOCIVfe7waLOZDVz6Nb/6+2ByflHJ2xSyjMK/isl6r52mSo+d6Lz5THQCdH3leGVbppH6lzWhyHbUv0SJ/h4qvEi5WW7YlWDrUroqCY4fxkt823GKIJ8umc/HVtJWsg9M4po2eb2boXU0i00vFv68TLxUR3wfN2wi765cEVdNb1O7WNmeAobT5UoDZj</vt:lpwstr>
  </property>
  <property fmtid="{D5CDD505-2E9C-101B-9397-08002B2CF9AE}" pid="5" name="x1ye=10">
    <vt:lpwstr>gDNpX2rw5THvESkqt5mezspVEu66qIR3TYbVpIhSwl/3T5Mx9jM1QU5ZMVrARVnYUDd5UId9CpggX1/sENIynmbsaJij3oPQO2svEVMdt/HgXObg+WSoukn5jEptGHUR3MvhzHNa0j3msC+AzgUW2gCDGbqpbAXefML6PTxePoSTts+ezEPzAkvjX2dQ28RxMI9+0A5mm/n+YRO45sd+M5jz/aX1a3aoUskn5c/QObDOZNIn832H9gaQxekq5ZE</vt:lpwstr>
  </property>
  <property fmtid="{D5CDD505-2E9C-101B-9397-08002B2CF9AE}" pid="6" name="x1ye=100">
    <vt:lpwstr>pTWQWCIoe8bTDZz2O5eLI+8tHBvrnp6doYYHwukOn1WMfVZkUVKuWvU4nLJ5NfrllDLdqc5RBouJ8sYgSIRzrD1JW/wg/qfwsQzgefOEyNEf8Q2wqj08ddoN5Lp5JmkPBfY7M6Q6O/A7xwj7w5cQv3j+Fp6F/3tU8ga1uIdwF+Vw+dIPoKtzuhWLYbBCTaI0Mu4mLOF1fAjGGErZczL26xkXkv81/x4tVy6eqW3bC8wawKbysZE1fHtPLLWNUBs</vt:lpwstr>
  </property>
  <property fmtid="{D5CDD505-2E9C-101B-9397-08002B2CF9AE}" pid="7" name="x1ye=101">
    <vt:lpwstr>QAGoLDQcEtvL+ILxlnCBXo/in/gEXVadkkPHcYJV5NJlg65y4zBeeUz+X8VjYJPU/ChcfgC3v6nRPPzkkf/s17gDKW+zaXtUvzgk69jI+bs6mfli5++QjQC0BHkdxBT6MitC7WuvrppTR01MrwJDt8rU6QaQZf7hHPHWUx7MYXnB7GsV9cnFCtmqVn0fC99m3JSrkc3H3iJhwGtNV5BufmHkolJ3HIkqLfQymOXCSh6WhoPbDiRfMwRMHFZHD9B</vt:lpwstr>
  </property>
  <property fmtid="{D5CDD505-2E9C-101B-9397-08002B2CF9AE}" pid="8" name="x1ye=102">
    <vt:lpwstr>/xJ2i8IxgH/SCm3L3QHhsR/NB+zywQSPspzYjuN3KXlDSLqo3kg0ixGAdenDQA+CT2b4dZGc277XNZhBdo1UMfdGTdfsYdhN4Opz7Ekcq8nkqWRFhIoj7qWUtI+Ixi/HXeLiu17GFCpRozHxsVjW56yqs0QyxHf+l0MTUTsx77vVEcFNK8Hjv1vJoPJMnnCwNAl/Qh0kbrCN2JmFb+bJZyLnQsdLvPGBkMbbSI4L4w+Sb/I+gTxlQ/rT46x9AJE</vt:lpwstr>
  </property>
  <property fmtid="{D5CDD505-2E9C-101B-9397-08002B2CF9AE}" pid="9" name="x1ye=103">
    <vt:lpwstr>V6A6eCgoO+x1a+N/Gp/LQQ2AJUZcZlNz+zpTSfecJB1Zd40BiX+glZiAmtv0w/8Xt4d4FiE1lhJaocrkNjrpTldvHjFthqod8WSipKgteBuwnB7cBOnlBk1DEmCvIgqdaQIyoJ9414Tug99FT/t78dj3J1dnCDTKidEIXAxKn4Td0Rihyz+dOYD92HSBui8x2jLA4uUHBXwwEp0gCbW/fiWelUTd8LqNZDFV32BLapp5OWmIDV9z5CZv7TcVxFl</vt:lpwstr>
  </property>
  <property fmtid="{D5CDD505-2E9C-101B-9397-08002B2CF9AE}" pid="10" name="x1ye=104">
    <vt:lpwstr>74zm6OpL3+wX8Ff2HI9ZSMrMmN3sM39ToBqkH+8hI//tTHPId+PTS/DLR9hgFUoG3jKSmDmDV8Rj8bbn0fVj+3L9HDjQl1ExyuSHo2w/XqU8QeRFmRsA756bpcSarhALBzInqc+sufi0Pxs4JhXd6bPawZjlq1N9/criL3oJv1t9UqOErNtIdGyY8HXrEvXkLTyl9LaXWyVNPDBp/6eogPrtTopQ3JSXRMrjfAL/ui8/2/MpvpjNgpNNPWOIajV</vt:lpwstr>
  </property>
  <property fmtid="{D5CDD505-2E9C-101B-9397-08002B2CF9AE}" pid="11" name="x1ye=105">
    <vt:lpwstr>R0xtHbVqktJTcyzbXegGr31QKFVI7glzK9ZmLW/PnxtMpGrGPqjymFkKj3q4fKPkkBMRg8yHGn3otMfpYiL6YLit+ouPupTNrGzQCeBzTMIaenCTq/7ZPStwRUwE+SmQU/qyaBgEe/sY3s6Eidhy17U4WW4vghBhtHxYZYPTCKDHkAQ7zdGVv/XWt+BnMB4rI3OcHEh4ITrpHcqMi1XuANJ/3ZWCwNrpPUmuJg6bSH88Z/F62MR7wn23Ox+/QX9</vt:lpwstr>
  </property>
  <property fmtid="{D5CDD505-2E9C-101B-9397-08002B2CF9AE}" pid="12" name="x1ye=106">
    <vt:lpwstr>5HcoCL1c3lQ6tp/8Jlp5eekzflKL3UivyyIW/jJfEY2UUubd3x8OQyCVEzm0Q3Q0eBE3SglgMOLIfLn2n9ACcGrxjoDMXyBvmbbOd5f54YC9zaBPy0jJ+WBRTKk23/9uMvINVBWN2MglcecTuyLrFaLj+Rg3E/KAcX8DuuC0Os8vW4KCogiYo8xj7WWn7aurxldJ7H5ATGedkfi2MpxhZHkgC3UJgdl9M0fSjXmjK2No+7I6oZ79uQO9lTSvcKq</vt:lpwstr>
  </property>
  <property fmtid="{D5CDD505-2E9C-101B-9397-08002B2CF9AE}" pid="13" name="x1ye=107">
    <vt:lpwstr>4JyX5Q+NFkPqGMPXpuW1rwlsm16BFZ8TYcJwhr2hh4TgsLa4hURVnGF43M3XT9GEjZA//60546vbhRMzJB2hYEC3E/vqP2NOiW85ZwlA69WmuAkYzep2CAZcVeYjdkeMZ1yY60v1aJaVU3co7N35kvr2UKON+5yJh4npZXTfL8r5okK1rnWij3voN2sVT29RlCin2sLxcn8tmDBHE4x5yvCQkKKNOEFRNLsxSYLEsX+7CvzmzkK1IpgFAg2DFh/</vt:lpwstr>
  </property>
  <property fmtid="{D5CDD505-2E9C-101B-9397-08002B2CF9AE}" pid="14" name="x1ye=108">
    <vt:lpwstr>hfGdhiddd+QFlPd1G3v/IxFP1PpBQ2feGH0x07i+wpdQ0WmXHNh414WFxR6uonGvG/JSElTJ5X7IvAG/bdfqC2OLkK9biUZIe6gOskto+VYqx/sPwkyDS5kdQlMNTRrh85z//v0H9QqrPvhqAAA=</vt:lpwstr>
  </property>
  <property fmtid="{D5CDD505-2E9C-101B-9397-08002B2CF9AE}" pid="15" name="x1ye=11">
    <vt:lpwstr>kGoJqdZhWF+TTu9FvTruVRslyDrqtsDzCQ+EHaUxjMsTzEf72ajBGgBhTPsozV7RQ5gm7L/7C2wnM06h29oGRj7dcTxl3OGwajvkFn3I+B0S/b492HbwscfMPyZchCvMFkRihA5Dr4kowM4nbzu2OiagxhikxXO43lkTVgFsgtzJ51kKZHRhkRd1LmvxC8UTxPb1vio7odJE+/W+xTNaNIeurRJT2qBWdV3HF5yNUFE2USlMQ1AsP3t/ni33jHj</vt:lpwstr>
  </property>
  <property fmtid="{D5CDD505-2E9C-101B-9397-08002B2CF9AE}" pid="16" name="x1ye=12">
    <vt:lpwstr>to8OqxvTYT/WplfOZpUxQMyFkbHv0pYYWdhTr+LnidR+qXcFKJXjFpDWsXwN7i71Z53GE/lN+KfovqKnqClJEjLnlec85jVFkqaMEL1UQujnbU+rOxldeOLsgbmSvTfN+A8kqHSjiwMyLz/+Aw2BM8Afl+zN1J/9PFIwxtceIpLrVf/FXuo0IP9novRcnQnMwpWfQbmwHvcf+ElOUBKvt95xkctp2PtiW2wvOWDZQCo18ho74M39IPkQMC12gi1</vt:lpwstr>
  </property>
  <property fmtid="{D5CDD505-2E9C-101B-9397-08002B2CF9AE}" pid="17" name="x1ye=13">
    <vt:lpwstr>24DzNDjaYeGE7DLZgmxcYoy3N5ZGv6Zt9pDZPq0eCfbTsXgQ8yXokNwzSxgspn1jNE33eruWB256Q1Koem7Z4pkkWjYkfjyJfan6WSlcFWX8n3w/vR5lQQ3sDs+oqAoiCTZxRCOejMglHI49/twbxV/4WLbP7LUXbCrXMzr41n/XUxXbCfNdpOC3ELIN73Hc1esaJ56a1EbEy15Uw9myxnXt6PqOTnVAC4N9MCRtgVO1pybefKZgzpVb3lBHdNO</vt:lpwstr>
  </property>
  <property fmtid="{D5CDD505-2E9C-101B-9397-08002B2CF9AE}" pid="18" name="x1ye=14">
    <vt:lpwstr>DYDgbC15X8pezaBlm1K6QnJSRlXCFiSTrFj+KOOqyrWjEXVDXISzlPQSk2pRrNBDlrxEjpltHoLmivW4GRAmiPsYVJcTcDf8AMBfmvfZyXDc7GX21br31gVWP+ZwuqaYoMk+8w0/joMOyX5DSFXubx4gBcMDS5yDoiH1Tzr00eAOWIkCoe/NAJ92XSSu1BxHGExtsoh/3r50lHyUEtYcv0YJLU2FrsBaotBd+KKZPGjYWwmQ0DmJZW3FAJtSKJl</vt:lpwstr>
  </property>
  <property fmtid="{D5CDD505-2E9C-101B-9397-08002B2CF9AE}" pid="19" name="x1ye=15">
    <vt:lpwstr>Zu6f6aXd87fBwORpgwMcgUM4Ch07Mk2N8AijFgKSIyRHbo79kQzHkPHxc5rkEOzUUFfiUYzIP22HIxyrkKikBPrRyMrsAywNeR12rx+9VSo9NcCNhEMBOa78betJkwgnKtkRtg8LCFpF+fX7Gf5d1UijuLL2YAJpSakuLUu3SKLqNP9qS5zBNlU1m/2SKOjQAMhRZ/ATPtx+1rx2TgQwL+Hn2UjC5eR/vsStZ3cJxRF5WiO495Oqm97rI3+7qG+</vt:lpwstr>
  </property>
  <property fmtid="{D5CDD505-2E9C-101B-9397-08002B2CF9AE}" pid="20" name="x1ye=16">
    <vt:lpwstr>wqzXE4jTM6HFbuKXA+lvBvI0mBYVtdNTExauZe4026y/sZDgkh6zmFpQIDNeSwlnvdGADr7Wry9G3hvokCf8NT98aq2ANgGL0LG/sK5zRG+9Wvn9cr47/F2NS4+HNL8A/2gqYfeTg7She/6sRXEjVMGkqV0cTIaeYlnnBiGl9wSung+UZ7yD/ikrLA7XduKO+WsatZ4hnyqkwO4wY5/lsmUPLgIblww7P/J6MLV769SZLhthfzFIxGqMSSo6f1X</vt:lpwstr>
  </property>
  <property fmtid="{D5CDD505-2E9C-101B-9397-08002B2CF9AE}" pid="21" name="x1ye=17">
    <vt:lpwstr>Dez7/DhtnLYOAj1QFZ/RfaIEEAG8JU9BKYFEi0Ds4cOc4kqVA7lqxe9v4vqj+Tc6GWb5a0/K+Hijo77WvzcuQnEkNd+XekqSQYi+E4VGi9tbMeQBuWUBfm5+UAOBEDXgzmeAEiQRSLdHDtCwK3JHzSrBHsXTqU1YcIiqtnkBRJs8awW6PJNtroQgbsrBdf5mcUoX9nBW6sQfi8tQmsj/0yBbaMHwkwfzAJ/TcK5tUjX6vxziRbC0E2uxT1QST4r</vt:lpwstr>
  </property>
  <property fmtid="{D5CDD505-2E9C-101B-9397-08002B2CF9AE}" pid="22" name="x1ye=18">
    <vt:lpwstr>agYM6TXhNR19gcmkfU2GB5tIpRcZS0GlEThJfCP95isYra1EIsE2Rf1Ulb2sqkg2ydmvI6VQHUQMeLip/1YiFy6sgQeQ/49Z2YrGbgpqTUpZbR9TPUZIvEYu5gB9avnYDwU2/9y1HMEFtnmfa5MFgNXaDjM3WJvMZZ3TVo3j12MPGPUeqcYXs9xvgQr9C5N5sQcZecxWqVtZJ8wqYer7iVFCABc8xccA84U9qP6NrwqKvexFsrSxtEGQhR0YUXJ</vt:lpwstr>
  </property>
  <property fmtid="{D5CDD505-2E9C-101B-9397-08002B2CF9AE}" pid="23" name="x1ye=19">
    <vt:lpwstr>lwuustlgSrzZ3BJTNJpazF65FAZm0JhGz/SwwD0d7+NXMdvOU0ZSrdm3MAHcadh/Z2kysZjWIWR5CqLYYsOGpt1j8l1WWtI6t6D9NfY35MXJObajetvGcaWmASAYhgCNNdgDDOrYYA0VwWBEqnlO78VUTIqy+CfxhOOHpoWPf9twt8aEBJPKtVHEiqey8bufAlcPoMHHm0kClfrx52T6wMccq6TbYuP4ePWkaIqbyqFXWOi1LW4BI2yfYU36sK6</vt:lpwstr>
  </property>
  <property fmtid="{D5CDD505-2E9C-101B-9397-08002B2CF9AE}" pid="24" name="x1ye=2">
    <vt:lpwstr>xdyRyRH9X/lV3i+I4nnroc/B1e7iF/dl6LZU2+12sv4+xfPoZy3dX6jf6m6zOcHQqq0sB67i2Vp87Z1SWBAQYfCoSELru5RRYKyB3/6Yi9mc4TLj3Fcl6/gvjK/GbXrfGXjjmiZnlFk+OimtllVjdKbHriBo8dry9vU5jElBghZlrURPvRuzqZ8HG3ONNf9KC0mlt3FR6FLs5jhVxGLCEtVv8k3HQbk+/Sm8Ig1g2lLZ7R6bB6NCrIJq8Xa+/SU</vt:lpwstr>
  </property>
  <property fmtid="{D5CDD505-2E9C-101B-9397-08002B2CF9AE}" pid="25" name="x1ye=20">
    <vt:lpwstr>cN3KoqyTc28CMxzK735fASnXLuZTxMw5RJxlCohvGuOP0rSZ68WYYa4mMXtQgcxf5kAHR/coEgeEmvrUIHDi8MR7GQBk4KG1qPD7biQIdGFTz3EF22msl9OSPQ+qMlqRkik2gqSICtixIfCulWdpK3Fy3mEYGurOezGUZjvx6NH8940QUp4/tbWANO3+5CoPmj66daWXj11ihGenEUEAaPAvSNL5d1ZaQQARqKFYmvHZfqiIKrA3MsEZT/4wj8c</vt:lpwstr>
  </property>
  <property fmtid="{D5CDD505-2E9C-101B-9397-08002B2CF9AE}" pid="26" name="x1ye=21">
    <vt:lpwstr>Kv5drmuNQ5KPiDimzdOxyu/KAdbmrRMf9HsOp66J9cfJsm7jTqSntrfCkYJPUhWyoVOyuwlh3lh5n9ZIr5ldltfclyEnX97i15CT9ma/sH+3lCDZFrQH9KTDuWfeizc2bH4NgM4FsR4I7BW1fnuhA/R4FDKU9kuxFaJ49WaUlEPuaMN1aV7njP4b3rPsZHF5Y+NGqE6i8wXYf4t/2yU9TdsmjdJSVWRzlyJJ2QBsh4Cuodc75875n4GlibcF76z</vt:lpwstr>
  </property>
  <property fmtid="{D5CDD505-2E9C-101B-9397-08002B2CF9AE}" pid="27" name="x1ye=22">
    <vt:lpwstr>MSDW7DFG4KNCjEHvpT+ENGb3kEs1T0JY+UuarnMU2KrZj8549cBFqoyKqsoS0P9L9iFjgIXIe6AHAr8y9LhrYBVf+kVlnuwKvG7g+nd9eVSrBCyE883M4hqMdLYSQhtCGPwhbW3qTeCQjMnPPtUVJZw/pMG60udktF9jp4q8waw+qvnFaTIXym6jE4hY3MXbKNTXUW1oYYH6DjCfjwqImw54mCkzR8EacHK1oT9HCU5DP6qMoDxjfFT9R2FcHqb</vt:lpwstr>
  </property>
  <property fmtid="{D5CDD505-2E9C-101B-9397-08002B2CF9AE}" pid="28" name="x1ye=23">
    <vt:lpwstr>s0aJ15DvqWLn7Ene61+5KoOEDeNu+LV6/a0jF2HYicg1rpcBpJ50fU6zcVVStj5RrM8KkkSICn5aAPXvDN1GqW/Q3kbIr4yPe+K7vdbRlaViN62ZjzMdagoiHG9BJ0vo9CRhCItJVvcJ0+kD+fSslCnfIiidrVi/dA9LXvXQnm32JU78fhCRMesQd32MCCVWBPyLZXsAEGZuydGRBv/a/evj2llVTDwbtJ/zGUnng5jcMXzAOi6ql/9Vj//qaaw</vt:lpwstr>
  </property>
  <property fmtid="{D5CDD505-2E9C-101B-9397-08002B2CF9AE}" pid="29" name="x1ye=24">
    <vt:lpwstr>YnNPJswiCT5Zrzx4uyOXUA7kMWv5pncy7lUC2SZrbM1z1K1HrPXXgbBuU/iO/EOceKuxSIOiibPnJK3YPwtM2c6L3iUww0AuOS0Wa9anR1Vik5L8myqmHyYzaTQHC/Q8FpcvVaCjYSWmCpYxK0sa/jOM2V1g7U+BohBRdm4yKor8W8tq65at1Te2HlOJdwjEDxqTcJ3Emrm9uFxjbfN4LAalk4zfRfIMm3yVPiMi41DTRtSdbA5lw7a9A0VJa58</vt:lpwstr>
  </property>
  <property fmtid="{D5CDD505-2E9C-101B-9397-08002B2CF9AE}" pid="30" name="x1ye=25">
    <vt:lpwstr>PhyE2PKYjxVbE9/n8F+AjDkL/+iKOeOgO+yvo4BNxNWyuC1tjTBh3dD2E3i/dNPwk32ow5EVH2BZXmpExV6EYaBoAt+CF3j+aDXdrUgfnxKcqJeCw+lIDWQdbENh6CYu9UyDdFaOrAebBvtbzRQ8axxhjLlBNzXukXpG45m2BG0QAMJHDMn8asUgMvih3646TE4j+cK/I7YB1tP6CIrA9cGD+5vKx+yyhgBwHXXsMpDoaG+rTnSAzZpyFzLMeo9</vt:lpwstr>
  </property>
  <property fmtid="{D5CDD505-2E9C-101B-9397-08002B2CF9AE}" pid="31" name="x1ye=26">
    <vt:lpwstr>+SwQu8VOVDqh0nWwC170SWwBkA69ISnTjPtESs4Mb4d2hTuxpYwGgUnlmWHz681iznbsLFkzuNp7eDY4dJMEmZP65AcwcuIqDoWJCbaoxMtlwdgK/MpPr2l+SjHwx5QUF/XwzKSHOavpPgOFAPWht0tjZYMfvo6c+rcGrR1trbXMykKnReRM3kx1tNBnJA581Sd6/XfpkO2cBgM/EExuuHPZQY/K3NK50NcVrrgFfbKynHaBMP/dsglRchj5Q8Y</vt:lpwstr>
  </property>
  <property fmtid="{D5CDD505-2E9C-101B-9397-08002B2CF9AE}" pid="32" name="x1ye=27">
    <vt:lpwstr>65+nfLg/PvWGvvUo1SyfS/4U5EwkO7PUMVLIpA/pH8Hao0Sd1ymCGy/ZW0ALXd4nh144W88ZWca64iu3uElTirB9D5h27Pmfro6aDODhSN+UsH3TstX/gvhUT59G8vjslmqVvQbVOM2vKHlx6c3Gl3liH+1vhiMCi66SS/HlhIZXUK0JDyS9U0xPlNZBLpBX1OPP7Aj3opcQ1FoINyNB6BpNO1ljlcJzfGLsDtof17Yg2sM6HKIthkWfM//O5HV</vt:lpwstr>
  </property>
  <property fmtid="{D5CDD505-2E9C-101B-9397-08002B2CF9AE}" pid="33" name="x1ye=28">
    <vt:lpwstr>ORKbR2OzZKdYiXCl7HvP7WlzUsc/mBUKuI8I84hhmxDQ/dXupfJImO5aSXDk2J1xdG4GYFCwq3O03wwx48OjDgjr9tOQKwuwreFYu1+Ev0lv7Lah4DLj7K2x9+E6nVdUPcYc6h6x9Mq58JP125YGNAzvCPfMhcz271jNf0PjLCWZxvPfr5mpTq3/mBi8OKp8nsSQyEyzO8w6k0k3eKb0bsr9/djC5r1OCYMBRtXIvRfPPw2EZvJTFR0yJIRstV9</vt:lpwstr>
  </property>
  <property fmtid="{D5CDD505-2E9C-101B-9397-08002B2CF9AE}" pid="34" name="x1ye=29">
    <vt:lpwstr>XEInKAD+0ROBqJ8xcq4rPMO99n3/1UNAopo20IwdGvitqx0iZfc/8sX9hZnj9VvPGlb272IdqfedU2hDQnd1WH+vAq5jp6h7GoW8VHFSMP7Etg99xgFeTQwVN/JuKfLP580ok73GLt13qc76FlYRIAKtXTXsEzzUhDazodqEUs18urhSR1ex6xHn1izQ0lRGKzUZnbH6ddyH+oJr9RuoatPX1LXibg/DXb1CCJOHslbLY8yj98QbFm1OycqZsyN</vt:lpwstr>
  </property>
  <property fmtid="{D5CDD505-2E9C-101B-9397-08002B2CF9AE}" pid="35" name="x1ye=3">
    <vt:lpwstr>RSXdcMMMjfG/rHh1Ob30yCJelYrkbacSQ0dwQtpNZj8i8tJJbQJ5vcDBXR7A3U7WEEYkzUNcu4hZ1liaKoisyZn0Ee+j6MoVsSaTVgtgwdKt3LkaIyC6BgGSw/FpPVWtmzArfHP43/D/fMe7yhTCAeK+NKhaI9Mc3aNKuSO9YFHQ7+MFoYURkmMW0Rg/Dt5qXg9G81BFskZUD8ghPu80UEY/BSmHl3YMwmOkwnONmLbmUWVhs6/3E5q1RofpIDx</vt:lpwstr>
  </property>
  <property fmtid="{D5CDD505-2E9C-101B-9397-08002B2CF9AE}" pid="36" name="x1ye=30">
    <vt:lpwstr>vrA5QBovSt/XG0gz/e//GNOQWHOHNC1/89HuozFsZh0dyYym248ddxFOq3VhTQgVK0r3NZIBXzoUc5BbNAei7ZwzGJnGkihfbCJRzs6PrqAVhAqBSbwK+zKAJEeorIzlPnHGxbGsZlfIX0lzx8rD9N5zvlmy1gLhooOh8rMriPoMDESyxqCmXan972zJcYJ8atSMgAtgz4NN8TTv8n5dLvxBIIIk4+im4eqKS+/HNv4PKXJKfUMmFV66v+fY1Ij</vt:lpwstr>
  </property>
  <property fmtid="{D5CDD505-2E9C-101B-9397-08002B2CF9AE}" pid="37" name="x1ye=31">
    <vt:lpwstr>ozZkwn4q4WZ+M8neEKjeVQSbMWeBpHOl/3JZhTy+PG0tFv6uzG8OrgOtBJ33iOM0bU3QvvfxVbTTmoWrklPdsxCnZumRIardyCExIDf2CBN18tPeBA5/kvVJK+/pPDWvz2wZ2f7O3qAJ3ZBxzWObIg/QUuQ/hZujMCW+6mNIrOdCIUZBEduDZDtkRfzdMpGUYK4HkQMKMfqOEiI6q3v8HlhdFRid9xh8yca7DikWRtOu7J9OmVsFQSQgIfA7wF8</vt:lpwstr>
  </property>
  <property fmtid="{D5CDD505-2E9C-101B-9397-08002B2CF9AE}" pid="38" name="x1ye=32">
    <vt:lpwstr>ayRVOf6cKNfh4TSvDV94NUjYkNlTbdj7Rz7rf2EVV439verZ5eC/5OOp4Fut9xUOMQK/ecdgrNIUFaRZJM+WeSGzaDe+d204K9kLJd9D/MqmKRj8ooOCQ40ZjAuRQOcHRPUfPEa+EF/sXX5plTZATp5S2yrizu0Q7gcU1CXJA9CsAXR/aZcEwtkZLT207K1eFKs62yaWcTHTGFYQiX82Z2a7f0cY+tvStEOtUxHBdRjvW6OJu25aqJzQtzADyA+</vt:lpwstr>
  </property>
  <property fmtid="{D5CDD505-2E9C-101B-9397-08002B2CF9AE}" pid="39" name="x1ye=33">
    <vt:lpwstr>iNlK9wWv9kL3toYJitkRXldpPlPIRmtPUMORBqqqRNwArHhEb7DrNS21yL3F4oOWWu1D7QTOeS2yac64FEsYKqSbFGH6VhYNLICDzyF71A+1IKqiP4IyE8neM88ujSUQpkql4FP2giZOtJTbVb9TL9KICkojtQLNLZag8dXlvTtyGJ5FlHaa5Bhq1ndxVAK5Ftxhoi5EFkCvZtY7R6MgdLbQ72hAcgwcN6BoK3JQfwVvG/rFch7qsf+l0dG6Imp</vt:lpwstr>
  </property>
  <property fmtid="{D5CDD505-2E9C-101B-9397-08002B2CF9AE}" pid="40" name="x1ye=34">
    <vt:lpwstr>OX990QJ5g8JHaX+SWsd/57c/677Bh50yl1Zr95/YGGIfRUqIO7dcA/aQMCzWMjuU5lzCewrY0zZbE6oCVRytO8m/ZdFJrUK6uSzplJgBm4U7I/snGg8Vw1VUAO+8gckLncKi5MiszsHYrmulkk+xUFgJ1rfZW/LmmiJiPfQT6GURGluOLMUfc7yLppTsMfw2cH3CX9AzKiK6o7OGsPM8DHnit3LeFI5XgjxNF4q8hpGyHJD1vn5I+2jTZgQf9yS</vt:lpwstr>
  </property>
  <property fmtid="{D5CDD505-2E9C-101B-9397-08002B2CF9AE}" pid="41" name="x1ye=35">
    <vt:lpwstr>9Ljo326SLHIx+CSzIphIBx+6HuIVcYblEZg7cIZzkt9Pb6h4aI4Af2XAeBT3ze0AQqU+Af614YrxdoG5j8Yc/Twt+Je3rzk1fyhPxAbPQkentxAhi9yw/f9dl0z5xrYGyH4ey12Ml79wY2YeeA7WLlfL0eX/w1ldcwyHBEoKgulBFPcQmRFygvg/gcwTIDWqp2bqPOkkL51wMlYf36Bkeqc/nrTHo67HH8ubf3RsSA77QLbN5DxA8j8FrBWgt5J</vt:lpwstr>
  </property>
  <property fmtid="{D5CDD505-2E9C-101B-9397-08002B2CF9AE}" pid="42" name="x1ye=36">
    <vt:lpwstr>78evJOaJZVVIAueI5oF8nte1PQEZZg5MnGEphhrPbAG2fmSN2vNYgrnpp6nXYez2QPQB/kKMbnRJ9qn0I9KsSfyiPq5AN+6HG5feu9ziY0lNHUp3uUozHkBpTOrCIFFz6BSEBvZ3/u2TaCliaYiyf5qLWos+cilbG3oKyFWCpXfg9jnhgGIL+qkDwhuHGVlOu/7cKBZsutrhFZLpGpbISqfPPnJoTbznPYjovCpssB8lsdkHDeqwKXT+GO9O6RW</vt:lpwstr>
  </property>
  <property fmtid="{D5CDD505-2E9C-101B-9397-08002B2CF9AE}" pid="43" name="x1ye=37">
    <vt:lpwstr>Z658IhKuEvyTaiOFCyUEB/3FBaB5d5sUk6Wklwp+7LSZK0x0wo2JJMoHING6hcC7pkLRO98eH2mcx0hrSRjIbmF07rvPEbu/wIzRaV7mnF0WDMciIQYuSl6JE6UkiHpCoTijElvcGSvNqFyb9ITt3I3pl/hILtJn851uYOh/pimidjonnbEBMGPMLZJhxHO89x30D34YK/0Q0jCL2sReonDqoUJeQzBczMTlyYUjQxFPcB8Rdf9zkU9s9zfkIKR</vt:lpwstr>
  </property>
  <property fmtid="{D5CDD505-2E9C-101B-9397-08002B2CF9AE}" pid="44" name="x1ye=38">
    <vt:lpwstr>BbvCEuxq4n1aOaXxBlPCLSn4UjFX1sn6Nk3rs3+eMUBjfU18YU6EQSa4WubbiFw+4crtt1ze3ULwH/Ds99xnH/U7+LNTeb8u9WaRm3nycSNLQNLnL6OJKQeXY+ECdtlJh4jrEWi7gmcUOO+fUE6uKj7xydp/YWz3t2jgJUGfoxlAmGbHuDXn84f2kOsQAt+Ht61h0/dsN4Sylwope8B3OSK3JJovHiNC5HmAgN6E8H500pV515zPZH4etKGDpYH</vt:lpwstr>
  </property>
  <property fmtid="{D5CDD505-2E9C-101B-9397-08002B2CF9AE}" pid="45" name="x1ye=39">
    <vt:lpwstr>LyhSl4PHswsENa/jizRljKeNtt4N9aUk1YDoDzfjX9fu8exihEz9Y9iKRWBfnhm1jUh+jJ3RfWKnz6QTQCL+ndkcru5X9s9Lp1eJlOUajF5+ChwT93KHDE5h1zC4vmTm9Uj0zm95hj4mXop2t8dgE3Iy/eMP/VuilPi79xZ4nyzBqPMZRVg+69OJ391GWSVoGc2L1nrwI7Y6or9gS22IGmAv8xiQJm8Da8cxSv0YC6TPWIcMy1jnYy55gciL/wi</vt:lpwstr>
  </property>
  <property fmtid="{D5CDD505-2E9C-101B-9397-08002B2CF9AE}" pid="46" name="x1ye=4">
    <vt:lpwstr>mvx7aOiPq/tM6TPBfQXwEaybSeOUjm+0C1FDzNm7HOpxnMT9gu+3dskWkG3aFml0+Z6PRW6V94lWn6eHnf+4G/zLl6wzVtqcu5AQ+ilxe0ENf3zIGnoy+Pd8FbuBa/HAHJS91D0O8A+TkG5giA+4Yg8Ho+Vf6RqGN+IZvQ647tgmWW+blGIbEorPjl8u7joQfY8iy10rkqj7SN8XMuNwwHA4byHXlCGO95xVqP8y4TAztWbHNhRBVqloYEoC6Lb</vt:lpwstr>
  </property>
  <property fmtid="{D5CDD505-2E9C-101B-9397-08002B2CF9AE}" pid="47" name="x1ye=40">
    <vt:lpwstr>Cn9EqbIPdVw/T1gu3M2BH8WooZpA1zzsHEN+b8OkSWFYBCuN/hwP8bgy0YK07I2fT76xO8AG58D6+r5aZs7A95FM3gpG2l+8jv/el0wcHgUf6Ft0maUsVj0EVZU1KIeZFEYgWKyd8xLNP3NUA5EjpMv8cx4MGiRKUKf3j7MjX+rIvxyzusG4YTGF1XifhODGR0DrnCFyT3GBS0qtkQNiA3Uv9VtH7zQfb1p4N5Pp0mQFNJWvW7y1TflP+vBEGjW</vt:lpwstr>
  </property>
  <property fmtid="{D5CDD505-2E9C-101B-9397-08002B2CF9AE}" pid="48" name="x1ye=41">
    <vt:lpwstr>JUHaZdC3Jnn4v+6Vbq6wlA6NRpYEUWJQlowNI3PNvdGNJ59wW+SjH4w89lMrs28LW7OQKv1Cg/cx6wt0XCiFLc+S5FhfnNuiGZonxvLj2cpBoeJfGtJOHECHaUFvWeIoub+8XK2KTa2z5TnAK+EajqEIjIuR5zHimABmwJsEgTXu1HvqvIZttzdS+fMsP2oFGJPRp4DQ+AuDp76jWTqqTJvQHZgRZ4LPf/FRYUU6ToFimDq9t0xTroWT5djCDir</vt:lpwstr>
  </property>
  <property fmtid="{D5CDD505-2E9C-101B-9397-08002B2CF9AE}" pid="49" name="x1ye=42">
    <vt:lpwstr>Rb1rJv7/MQMK8c76iXEviDmi4/IfL1w8QruDmNv+JCLAZ50M7hAFMmFB5SpRjXvcrmAM8J/vbpwbsFidhxzxJUFX9qJPdE6WaQM+vZ+iQevpjJXlGhUALu0NyT+X3NDxMDvOcqsQx53BYtnbGmm1BjrT8Canxv9gIKbyrcZ/II5KP2r2dqdmp/CK86PUTM0A686LdQX19xZDGXanc88RqMzab5A3TmZh1tF4PKp+c1thQQRN7VDX0Pz06QwIziK</vt:lpwstr>
  </property>
  <property fmtid="{D5CDD505-2E9C-101B-9397-08002B2CF9AE}" pid="50" name="x1ye=43">
    <vt:lpwstr>mwTQhusLdjxr0Rw7qXD54R+1/6E8lDcSC81AKHKnsMoHmAfl31hfagbGFOfm0FkdoW2sINqgF7tkDEVOO35q1uWaWSSYwNzwIO17xeppXf9tkmTHYFC2aLhnxIPoENOtRvYramryJ7yk/Vz8vDMAWG8qKr4CI94GGKf0Fyh00/wft7z8g1Wrsw5Drl/1ie4YrfLNJPhO/Uv3ljQPT8yyLLwZwF24ixBhm94Frhx0qpCgDzO5akNq8rtMkcE/PoC</vt:lpwstr>
  </property>
  <property fmtid="{D5CDD505-2E9C-101B-9397-08002B2CF9AE}" pid="51" name="x1ye=44">
    <vt:lpwstr>V1iZ8t2oZ2qqW2uPDbw/PfYwb/5tlcrTKkLnVnhBdC01UC7mH0mfedbhep5Ulqis75RIwOTQioYuCdX7NUB6PqicvfyiqzuMzpWixL0UNGDTv9WOVMqPZaJFYj0LsenIU4UPTITCq9CmE/TPChstF4Lx93pth6nSHqnQ2N2wt17Dn+OQzIgFwkMSro97ZHa5D1Qs+1IGWkzMS/WmzYg6OHbSlvn3F2IjbhawcEkoNopzzNIOIXQqxplf15mkXeM</vt:lpwstr>
  </property>
  <property fmtid="{D5CDD505-2E9C-101B-9397-08002B2CF9AE}" pid="52" name="x1ye=45">
    <vt:lpwstr>xIzoiGdgQVhWtmxcQgSLmYt+j7LZRdsNbJ+6DtvNRb8FZUl0D2OaGzR//+IBkwGRwB9VWkcgdUKslVHGf3Dp5pGU5WEY5Jd51ChZ7Fp9bzDhDtPj9NRwVGa95hkysNB792TwWI0YRbZk56qbIgUBZmYnGJPaZi137/3fuJmX+OIT7OZ18/N0oq4z++ABS8Yi4YNogLrPYVUM5mYtQVvLQEHahXYgj5FS/YnHA93JTpNGnEuWbT0jQXDIOJJ36el</vt:lpwstr>
  </property>
  <property fmtid="{D5CDD505-2E9C-101B-9397-08002B2CF9AE}" pid="53" name="x1ye=46">
    <vt:lpwstr>7yw2crOmos2ptCsd6LvdD8iuZgSHZiwIVEVSLGsTXuxhwyFch/nUzvZLxKH0bFWuuTLwTYyozt4+1areyGP45gV1hQ/YOOyGAnKpmYEiylb2TjE9oIJYpjg73RVC1QnSXdlz9tksLazGhrIhY/upOZt5EaPZ+G3qD5dDPGW1GKnvk5JrnMU72lBkwwYSF/HpGVUk49fKjW9360XGY2Ut4E3tmJ2Or9OTXVs55LDwNlWammME0a8SROWkkvUnqCX</vt:lpwstr>
  </property>
  <property fmtid="{D5CDD505-2E9C-101B-9397-08002B2CF9AE}" pid="54" name="x1ye=47">
    <vt:lpwstr>K2FPCjaoAXJNjUBM32VPEEwsBWRsDQ+BaFhZxstV0Ece/bT0K82lF2sJ9N+/ssh5iZJNdX7eQ0eEKGIpxhJoEj8vkOWIF+2Cvn3CYlcXJxgdTx/IJmqh3ql9y5Ujpzv33tBh+vHEJJwGH2MNs63RRbDeiIxJeEQ2J4AMl3S8yA7/oBGvyh7C5cmQA5XC6upRezUDgrzYUcRGQ3h0kNZRrErfdQiKDyj9ijOr1LUTTeReBNxQy9aSBOk4v2VIhkh</vt:lpwstr>
  </property>
  <property fmtid="{D5CDD505-2E9C-101B-9397-08002B2CF9AE}" pid="55" name="x1ye=48">
    <vt:lpwstr>Nl+CURjHYf5+A1gqXRZgfzj9SaGg2Vc3J1x8w3HF2Ar4y/pMCNM1y3eFb2tlQCI1Xt9O8kF5Tgn4QixfirDLWrPO8ElNEBuyqM9fQ+yLDiKLzEOPOuR/1bshXOkcrLd3JhJX0/SIgztb4BpVFXJPvqmobj5V4v2dKcgjYcOKyllqdEN+56aj0nrrz1YG8su0Oqxem5PQxMgwO+p0KHaMwjkwYM8JyeE+wWeBUMdUwkmk5GJOnG9NddblXLMlY8S</vt:lpwstr>
  </property>
  <property fmtid="{D5CDD505-2E9C-101B-9397-08002B2CF9AE}" pid="56" name="x1ye=49">
    <vt:lpwstr>8cE2qvSM7BBNn1hsil3fgR/qHxwvVo9vpYJt+RX8p0ykXvOtmqIxvtSHTahfYmlfDGAFY8GgJrzK8ZWj2TZ5/ksaqRX1IxBHLCiWUqZZ2TNPHvVpWgyQALYplUtKst7NujN3LBAFYSw9cbZoNf8Li6LZ0vAmwZEWwPd/3y+IEdYILLO5Wf4PgdtdA6AEfxLzYoJyWQEUsZyHX7t2S0FzHHnn9CZlT816WDgylDjWQ2CukP9Y5xN6UqLCrfGXhBn</vt:lpwstr>
  </property>
  <property fmtid="{D5CDD505-2E9C-101B-9397-08002B2CF9AE}" pid="57" name="x1ye=5">
    <vt:lpwstr>sEpOs7jZfZn6fFNcXjBg4F8KugrDiOiFzAMp+eeNYRz8F9dinP/C7gT8hsiNaYYefvUBQgPgIaCgBYkhsWDfzCNkodwZIqN6TZewaGoMhgo5Jg190Z7GFfsDHwy5x5vOA7nMNZ8CsX3qQLgGXyphz2nn4LuAFlE0JmnAZ5n+vngnHYftu3Tl9pkGPo8Gwvx7EHbzSR5S/ILepihmh/9Ctr+KVmgua36XVesJTxhYBl4ideOvK04/7gGOIYSD2Bl</vt:lpwstr>
  </property>
  <property fmtid="{D5CDD505-2E9C-101B-9397-08002B2CF9AE}" pid="58" name="x1ye=50">
    <vt:lpwstr>dzMjc1x/7ubcC3jeANJNgfwuWktxFLXefWd1qxrUAHI4fj+K9wBhq9gDSWhKxuAKhi9Zm+ok1rdyTK5Ym3tRKzGZ5ygYdD1qbBwlCH4fBbHV58JIpxFXQjUSj70yLNQ26K8ZG4GAu2UnGPhrA8yDFfblwB8c5PeulKuMOyNoI4vEem2l91PU4BJhkHkzrz0MkYEX4z7pgpiHgSpuuB91svUE2UQYGnaA7bRPgLNcHrahUtIVfUxsEDGxITMjHMT</vt:lpwstr>
  </property>
  <property fmtid="{D5CDD505-2E9C-101B-9397-08002B2CF9AE}" pid="59" name="x1ye=51">
    <vt:lpwstr>HxJNJDpbmniT7+bZ9EpcecrEYkKbvlAW2IvuBC4ZBvwSgVaUash7/cGloD1A+xTz8s+XJR63qxyai4wvHuB5o/A6Z/EBX1er8b+1pCfdyBgLcjCLtnx1xzHz/aLrtKu85WHppuQzfDipdtwkingTCPBlZ8KaTkUAE2YM8cuJzto8lUz0cMSS94Hhd1VgWtwWqpK+kX4jbpichMVZdF+ZBnCpM3OuHpqwts2OfTZC4TQ/ugwC++5oSod9Z2OKpc1</vt:lpwstr>
  </property>
  <property fmtid="{D5CDD505-2E9C-101B-9397-08002B2CF9AE}" pid="60" name="x1ye=52">
    <vt:lpwstr>v7+KL3pGolugrrtapPFV3PByxXCrzW0gsNQMj7PEfIoBCyPq/ibhlIIC32xGinP/d2sZACMCTzuP/Fe7fzbSLNpsbYqsaAmb505cFeC9kFdfU0/li31vPMdXidwZST+fY7zP2GPrePaggVsUABXTort2bo6cVLdB+b2mafflaufEGm0NrJ49w9ntXP/pUNWADRKFWMXGfwbduzDaAO5uCv2LY5DXC89Xw+vhjCmXkTxnvUqSaEjHy8HpK4P2768</vt:lpwstr>
  </property>
  <property fmtid="{D5CDD505-2E9C-101B-9397-08002B2CF9AE}" pid="61" name="x1ye=53">
    <vt:lpwstr>cZ33m2N89sOkN2M1NMHjnBPKxNhzf+Hjb+7xzZeIFY9qoMW6kpUCA+T2Fzm1YPHyUNwNORWT4NSLDQ4neXPgeh94ONn7RkfmF8tnMBkyOceupN1jUGuAdmRGV6S0E9/NiLhwwgTDol4eFxX9rJTzE7OdWO36gHm3Hm+Paeqi6tBR9oSD30h+oCCmQUoYQPdakTrY0ozCu/pX5lf/VdveoNWiEa3r/PEeiWK+3S69oruiOYB8N7tKrRkCU3BWZvT</vt:lpwstr>
  </property>
  <property fmtid="{D5CDD505-2E9C-101B-9397-08002B2CF9AE}" pid="62" name="x1ye=54">
    <vt:lpwstr>Ss0jZrL35gXf0jHUqZqgl32E0G8uJIZPqVG3kRbLP8jD7CD00KvZLPx7+tspCXin+HlIn2uoKxqxR1e8yVFUKMmbRa3KmGhjrbfaqCXTjggBQty4JyH4bx8+e6sg7sqkyeiMM5/JrKWL/IU3XhBaoKubm3nC9LtcfuHvz3snNTrtsw3JsYKKvU3ab2sDcZyYJhZ6GUGY5JupJjur77LRQz8feAWFhNDjsMTkG7myE5aibVXaPKru1ItdnVlgpOF</vt:lpwstr>
  </property>
  <property fmtid="{D5CDD505-2E9C-101B-9397-08002B2CF9AE}" pid="63" name="x1ye=55">
    <vt:lpwstr>cJ0FxiLzTTOrF9bDrVC9+d3V7kZwwRQpyVGMAOrnV63/P9nawPQEWV7kEuLv+sMuTSvO1Ngog96F0hKKPMHTSS0/qqm/as7f/0FBIlg3hc7iQ7kN9IwOUyJFSFyXsLzcl8mj2bBBP9365Ad4M4CHK4vlf2Dn8o4j1WV6WP9QBOCDAAPgfOcavpxf9JUMgiy0Zy90WXt/VwjGeqlZgMyvTLkG3UbdaPVzAi3ZFlvebyB9Z+j+3qvdVTzS7xicNRS</vt:lpwstr>
  </property>
  <property fmtid="{D5CDD505-2E9C-101B-9397-08002B2CF9AE}" pid="64" name="x1ye=56">
    <vt:lpwstr>zjIwmrd74MSTngU75iqCTvfIFqVfqDPXz8Kg34p/vck+GaH5oXtKgeD1Ecq1ybJrP8HJEpgRsOWNUiyPubgW8PXl47/B5jVCYkyVm3DLPqtHOlkx4JtuPxIeyO6vxxY8d+38l5OUmQRog3esuflO+xfrwjijo5fSn/z/DOkOlJu8c6YU+PKXV2ydGcEPrv6AzpQUE2Mh8zGAbnrzIWrDjUtOUbNj7Ndjt9ZHn+5H///ZKf8pC8W6e8Eg5cZUVQj</vt:lpwstr>
  </property>
  <property fmtid="{D5CDD505-2E9C-101B-9397-08002B2CF9AE}" pid="65" name="x1ye=57">
    <vt:lpwstr>P/L7DQcdudeNWf2xS5dOM+ZeR9i2ghSFDsmwXvG/5Pckf6kEsm4JBX3lPzxjm6QlPrjeHGXZ/WvfXhyaipmjQ1bnZQskJkKXqtl/1h/DMkh9IGqm0fiEFVsWYkye8ru2Dd0M4lrcvxN9iZ9IKgs/NrDG3JrRg21Kxv0Tl0sodNx6QX/zNnoNJ2j5o5u7f3DRMajMDICgN8Eybz2Ad89d7FwGl+JPHpwPiBa2mHevWaGl58x1S+gy94lOZ7K+D3D</vt:lpwstr>
  </property>
  <property fmtid="{D5CDD505-2E9C-101B-9397-08002B2CF9AE}" pid="66" name="x1ye=58">
    <vt:lpwstr>NX/WEZfwP0PKb1O1oIKP4kzImgn4pdkuCKiSIG1rCKKcXyHl90ObmQnXCsuYX0QNuS0dQh+4Ri5+6mFj88Ol5GMl2nlkS25KT2FMRHq3Ma6xjw/B/o13+IzQvsKoFTUugue1+Wn5FtzCDu1HpYEPEewD/XEpZgf2M9oks5LNNkSd4u4KNqj7B/o7i0MIUtnGoYIcO8+jS5NyQgcOHRv+56U/1rtKP7k2CqzgrnZyC22au/dt5vvvjq8leNhbwLV</vt:lpwstr>
  </property>
  <property fmtid="{D5CDD505-2E9C-101B-9397-08002B2CF9AE}" pid="67" name="x1ye=59">
    <vt:lpwstr>7L8Su3HVswaUSWLW9GGwtgA2whp1hiIeKADxQvwfe6AEQKJvcro92VcEhiXlXOnN+uqmxThqaIiVcVv75xLt04gW+qOIWhdNNme8tnvSdtuHHsYzQqmTdTOzyPN1l5+7J0AzK8xIMFfdG+VRlExK2T+LOc8wuE2zbSJGce2KWlZ8cSwou2qNntcoSqpTk3P5bRDBg2qGXzSILnmXWMnnGvBjpp/DnUm4Mb+Uess+kIcNZGKHdpRw4RlLpgI2VUD</vt:lpwstr>
  </property>
  <property fmtid="{D5CDD505-2E9C-101B-9397-08002B2CF9AE}" pid="68" name="x1ye=6">
    <vt:lpwstr>misUodhrOAEzmk4XvhYfNg0WwCPbZ84KUgzGF8KcVAeohzPWIdeSJCcnfyWALdEXZ71U2ykE670hpWKIlq4M/o1BtJkTQKfDWDXHaGRN9CT9xKTYelAyDcPTTuJUQjxEPNbusScOHHkkUxomfUr1SiWkr65Eld8DJMxv8K0c4mLwOhwe6jNnVyUk7MX0/ZtpB65825I+2VdW/DDGksus53XNG62x9PBdQ3+uamIMh+u4UTPs+QASs8MowjQGwbh</vt:lpwstr>
  </property>
  <property fmtid="{D5CDD505-2E9C-101B-9397-08002B2CF9AE}" pid="69" name="x1ye=60">
    <vt:lpwstr>izOi5ivS0CxMkA67y8tfkNFzk4PXo6MFvEABvcBCimeQbh1MBZG/RQExVDagt9Sc3mwkow3odoQynWd2Bp5G96LtgJF6Gu8dPXnRs2t+8rugBYMF7MrXOIqKOrXSun7kCEQSDPWSvvb/x1wQmVURPNj7Vi/mRchTwbePTWep7wV9HNDRhRPUkM3K497kX88B8pcQQSZdWFS49uExgN6FpJQuILLdZfrJ4U9n7Hv44tOs4ewn7lwZNIAnKJq/3te</vt:lpwstr>
  </property>
  <property fmtid="{D5CDD505-2E9C-101B-9397-08002B2CF9AE}" pid="70" name="x1ye=61">
    <vt:lpwstr>ZpN/88bReogIVc1K9PrORrNyG+Ath7dFP8EMfPUX8YnaHTYcp2bJ2NMcfhKQrMM7c9YA+TlKaJcJsnIwI2giFPmNNXuXNZAW/+o9QvYZ5Ksy+XPjgZ5c/aizW54r77HC52Pq7EAm8aMqFYrb16ugGgKKAxNmW3qOdi/Kei/0DQ5/bUYBGI4p+CA+90Z1hDboCa7k9FZuUJDlhHvwbtGsxKaG/owbYrORN1viPvzR9MELT3Xnvvmj9kOXwvpld2s</vt:lpwstr>
  </property>
  <property fmtid="{D5CDD505-2E9C-101B-9397-08002B2CF9AE}" pid="71" name="x1ye=62">
    <vt:lpwstr>o0bijEq1qpgrPYNhhiCmaKnDFYfoxLHeXEcQbTPTJFF84mOahUe1IAEssy48HVjJOye6V5hjcsHIXmBfoLx388+XhO2sljKchU80z7ui9beJn46vlyBY5ZvpzYJZOVAUNsEP1sIhvo2ub5D2Q7yeg1gFRJBUv4fuVM0yINHhLo7JOAPGB8b23mIv+qfnIuviCIteqFmefNTSgWRqp8SV6KjDzmNDgb81xouFUHhorDUkmgbRPtNOl/lcv+ENfnD</vt:lpwstr>
  </property>
  <property fmtid="{D5CDD505-2E9C-101B-9397-08002B2CF9AE}" pid="72" name="x1ye=63">
    <vt:lpwstr>/7dfwePLIX4p3yofRCzShf6877Lp2GpslpRoKtDyS7Qmx4aRt7s8OQUXnaCW52EgQ8DasEroT45EHnhw37+x/et2oUdR8umWtPPQXni5eJUG53De3DCIssPsul29DacewORH0k8l4Scz6x7CJiBv4oubP4SKXZRszUZ+NnWd1i0IHrchfCWHpXYDAsT73EMcsJ7iK9T704Q1n0oZOVu3wd/zSyPJpqgUfb7ZIXU6ZMb6YzZZUE9onAvwFqlf6H0</vt:lpwstr>
  </property>
  <property fmtid="{D5CDD505-2E9C-101B-9397-08002B2CF9AE}" pid="73" name="x1ye=64">
    <vt:lpwstr>fyuc8yRBaNbRjh/jRGwdHlcVo8oNPNbefaE/audswL/U5tvpfra4KIQDaJn8+KPh9yiE0s0GFuJcXNOtW+Hf6F1qJ/SzeBy+G6+PsnLmHaOWrEYAINx2YxtJS5XuH1Vg+N8wjeAPi0Mlm0PJGixhBfi5LXdThiE5TvE4iR3MgN0oEUiR+yq2dmDEpP6mJv6R1BwW6GY3Yk/+va1rtFI6BZ44keQ3wUEQlocDAzIsu5jm5OQZW8Xh81vbb484Xju</vt:lpwstr>
  </property>
  <property fmtid="{D5CDD505-2E9C-101B-9397-08002B2CF9AE}" pid="74" name="x1ye=65">
    <vt:lpwstr>4jE7AhoJq/FVEmcURTGpfNuo3Ibd1+2j9dLrI4neD86s4G9EkWbHQbMxUuTAwxdy6fDVKoWhUCMfzm5gwYtb8I+XU1SHFtmDvCMDjtmTsKR2YIAOW7qb9Gua6U6Dgbe9iWwGln8InYsoNxbzdLY+voPU6JCM4rOEr6FG0nygUte56lwplshXGk+f1IJn4KYXYuax99Zs0iqRtbZBNg58svoenbz1rsdg6yqgBI/Lv5oZRDd/4JJSB6Qv1OUsMJI</vt:lpwstr>
  </property>
  <property fmtid="{D5CDD505-2E9C-101B-9397-08002B2CF9AE}" pid="75" name="x1ye=66">
    <vt:lpwstr>slyt7BttuW+vvrWZLGk90F07zbjK4UcKSqmUt+NhEC5ai3ZuF2s6nKoG2OtJM6nydhsJ48vz2FlEVWZcaQdU6vErJH1uHP+00+UbK2UOfYqf5BJLtp+r3xm7b6Hpw/D5WuHCGSNsS7fvW7+T3kqnLt9rAf93LxKHExy8t6r0pgX/aSSiWijn8VnbeiozAURD+Igoyh2IJkcs505Ghy/vrl1diWJV3NnDESBqQLBQd4VucJoZ4rzL5cVQFoRuc0v</vt:lpwstr>
  </property>
  <property fmtid="{D5CDD505-2E9C-101B-9397-08002B2CF9AE}" pid="76" name="x1ye=67">
    <vt:lpwstr>evNBO1z5tW/Rji+Ah+SZMPpaV0UYcoZABX2li8SUVSwh3r+bceFjVgfgHqAlg4KxKt1JND0qMCKCGUbCFvhqtPJPcVxWutt+Z7OK8cnermaQWazA5OSm3SoFQfNEBcvXvAw/qJB9pN9/YEcyCDFR9rWl0WR832+lWhlpII1OAD9sZqXTPtJoexvgwphNtvM3pockQW/gs1JLsNdXhA3idqvzUl89hje30ZvWfzWZxQUlwTUByE8StHNq8LVGGkv</vt:lpwstr>
  </property>
  <property fmtid="{D5CDD505-2E9C-101B-9397-08002B2CF9AE}" pid="77" name="x1ye=68">
    <vt:lpwstr>FfQYDhWujRnm4tqpAqLiDTMcRjqK8bALddayFuqnwduNNnuOVefpihpw0418iz4AF5iFRCxqokYxbEu6nVZAWxLPglOxVbsEtgf3hAnOH2OXrymb36s94OZp9B0Le6GkiKOJ1dCkBafDUW69u8wyHynbtJuIfBZloTq84SEhl0bzv8aUE94vhcF4ZgHSRGYpBzV0FWp0Xr5wy/vKA86pFVO3m+Y8y2Zogvm6YxvOy09jwQ37mP/Cb4yEq10WoyH</vt:lpwstr>
  </property>
  <property fmtid="{D5CDD505-2E9C-101B-9397-08002B2CF9AE}" pid="78" name="x1ye=69">
    <vt:lpwstr>nTZp/MqQGXOrNQIP5sSUQSLW+4qi4n+h0orZN+DNcmKJQkvbuWcKP06IfhPQW3yKo+mNchDbjklrvvhaQPldavzfhM5CBedzP5xcopzMDg7w1wiDe69+KXVC8a4lnk7nhMJ2mC/0pmAofVIluPYQLfVhQpN2vjjNEA52iUbb0Rdo4TLsg1bBKm4MkpQ4pTEDRGnAJpCpJztnZ8TmBY8cKi9qMqHQCjd3pwnjQnw0cKODZ7nO5TDmLQINMVaWt7T</vt:lpwstr>
  </property>
  <property fmtid="{D5CDD505-2E9C-101B-9397-08002B2CF9AE}" pid="79" name="x1ye=7">
    <vt:lpwstr>GYfTyAXiHthYp5HXV41eHChRpgHkEpeWdHWimDu4CbgLd3Z2aBXy4UE/awa/bmMZlyF50XH8tNg3FaqX1QhdNIv1+XM2CrP/A0aFRZuiVpCI4G8Hbkz19ouVpfsccjLz/iXu3rqannhmdO2WD3dR6wUOUYxvwK30iLp9WSZTn0U8h9+sxtILwgaDEIGmWtYCKy7Vtmso3flIdBKM4xpchnvd6stykFTFPMyEuyOwx/d8dlJe70IlKYcWVYNXDtv</vt:lpwstr>
  </property>
  <property fmtid="{D5CDD505-2E9C-101B-9397-08002B2CF9AE}" pid="80" name="x1ye=70">
    <vt:lpwstr>xDYKs/sd+qX5+X348Jm0HlbnM+reEYZY0TAZmcvmp49o5mMR+y5a+U9z6fMu9mfalA7OJnuBv4dk1wLvlYI149eHkl2Q7m36rN1efh6urTmDcXMr8vmOsbQTGVwaTsDaYiRe4uj6ZY4cJN7C1H+4hYvTwTk6oPVu0ArL0e43/gR9hEAkrQuOMqPfyAiYNvhwxkIvRktTFhl0viUK3RyV2Vvzuv62Ym2rOLLXfvxMIazNdYqnTXf/cBsYpgdnNEl</vt:lpwstr>
  </property>
  <property fmtid="{D5CDD505-2E9C-101B-9397-08002B2CF9AE}" pid="81" name="x1ye=71">
    <vt:lpwstr>xv8BG4rWC2/w8Dp82eeHR5ZWQf6UT4BbxNqRgbXw1oOm1B83mtadDL211xdPzwECnPbcbLr7tfbWryJKnPtM+zV+wKBOOvslvxJUdqHHA+ZyyRhoVz6ZXPCKvQ0K0J86K3wLCaXSAfpZjRyr84A8za19KAJa+Zesj2ZFYf3d0wFu8zubgntKdwN9BhVreE1bgXVqrqo2oMXJEp3eqxhnyQcN+sjc39/9wzvExbQqMUL35na8/YB9fWY1Fn8XIkR</vt:lpwstr>
  </property>
  <property fmtid="{D5CDD505-2E9C-101B-9397-08002B2CF9AE}" pid="82" name="x1ye=72">
    <vt:lpwstr>8SjmQXxbp6a4L1hkr0P4bH0ViDveHcKYzFEoojlZ2sdPDOhB2xsfKy2Qdw29cSj7ruZq72vYeGDa8oCBS22l6B35KvcKYBbtKI7ijmjPrO2pN0jmrfqXAdND8R/5w7Orq5W8wadreh2fBGt5I2QREho/JuJKXxjNayCbs+FTyA+q3PaP3MPPtZl+mWgJyTWzpvlNxZU+l5kRUA6S1d7p32l01zzdSY94dVJLdkuUdxKwmvY24kFs9ne4bUCkhlH</vt:lpwstr>
  </property>
  <property fmtid="{D5CDD505-2E9C-101B-9397-08002B2CF9AE}" pid="83" name="x1ye=73">
    <vt:lpwstr>w8TR6t6ybCAgWUKL9ENh2jeDRaO61ZORXB8eeWQ+qR2oXeB/s5WrwWIoquyZzH+hp8hlTIAjq02IyKJ2WbQ8m96juRmk9/zk5+/i9bd6HXuvN8SVw0Lm3QBVs3C4SxD0sT/VDPHzJ4Uv3H6zaxkUXb9hFJp4irP5AF41eQq+GZbYGRvHgprZSy05al03SOVz3+xbBBld3OM+1ElOrzNxfPPgLQ5vYI7V0sPC2/FQSM/1BrZBGFQJ49qtxCkLxxA</vt:lpwstr>
  </property>
  <property fmtid="{D5CDD505-2E9C-101B-9397-08002B2CF9AE}" pid="84" name="x1ye=74">
    <vt:lpwstr>dGfAMJGVBMgiMSMiDh2Ac2WRm3iLknjIJ8vdHv8oYiYGcEpnOElJobF3hzpBipq8b++C/q58Lyy4sKe+MW6PVb5rr2Wltap9VWPoEPCF5ch9pNWrchocqJpea39eCDav7oN/9l9bKlEgoheiSrzuks0nfjDAeXnqBtHr9Q6yGLhvl3uQiIfgXqKj7ogyXP42LWglIwBktj3ZX57PM/Ogn7lNKjG2uPGl+5ujzMwcBe2G7UbyhoSGZ/xgxzMQkIi</vt:lpwstr>
  </property>
  <property fmtid="{D5CDD505-2E9C-101B-9397-08002B2CF9AE}" pid="85" name="x1ye=75">
    <vt:lpwstr>ZF/sY7KROVYwHXV5j1/sv63Rcq7FqUhD2p6+4iXPlrNZsIPb7TJETZ0c9N8hGb5Ske2ipEMd359T/4MWarpxOeTT8fEOsLKlJ3haOpRxLpR3gexHT2q1TwoMFjpYq+47QC4YQ3db3wpUzMRYVH60RihsTEESoc3ou2t2ETIlFMwPUMrENeANcFk+Z2c1OdFu7OUREiIR1RYF9mb5f6Yvbj4yFqQS6jDdufv6OaUMnkwR/eTqatEscwmF7J/iEIQ</vt:lpwstr>
  </property>
  <property fmtid="{D5CDD505-2E9C-101B-9397-08002B2CF9AE}" pid="86" name="x1ye=76">
    <vt:lpwstr>T0KwpY/Ksv2h1hSbk0jQ6hRnwDPmNnrqW464bfjCy7RCUiGUbWdU9XLSyot0gADQ88y8XpBsDKhdrpztFpnqo9q1yM4vXahJyJfl1YiqT77XHCPflcEEKw/07WOkLSDW+1XzBSwyJpJ0r8bnUItwfOhQsJyAv49wEbDIT/ayuG8WSceLawecMjznp6N9kNDHMFwoRtAWIQTgZlNPINhNYi3OEzS4g3xNjISGLLTGaobyX5t4ZIjwHOVAwOuT7Fc</vt:lpwstr>
  </property>
  <property fmtid="{D5CDD505-2E9C-101B-9397-08002B2CF9AE}" pid="87" name="x1ye=77">
    <vt:lpwstr>Z9AJOq6RLeTfWMwkGz5NdxZGC6p9rQT2U4iD+VuubE/2b6I6csedEGVg4ld1v6hMUHgFPGahGPTebnUhUUy4+2XPG9GVGSEysZlT9xKx93V9tqtdd5vJasuIvB9yAdlc7Alt6at1kcPuVkQl3aeqOI8T32xwEGh+MEWSnRKYd0KEcbm0DrljTqWmlq4W8JDidB5zvSRItVXSC3CozMAOoZJjcCPeS/eCEXOyeIkAZVE5zGmsw4AdHoOuQe0rd9t</vt:lpwstr>
  </property>
  <property fmtid="{D5CDD505-2E9C-101B-9397-08002B2CF9AE}" pid="88" name="x1ye=78">
    <vt:lpwstr>DjicRLK4DgNFfVXBwvoSz0bUz5QSLGTKbZbbv5C4dYkWgdpuBD2s/0t4OXb2SCTn5C2RMqqvy4DgKykGrGRxB0WZj8GmVrk28aL1tlpv1yEeVanns2Fa3aRhdSRA0d1juhod2aSIBZyBCLAgC3qejF2+3eAs8nbbkfdOTS10+12Ye6m0M+1ytZfNBXo/EWxb5s1HIPnQF4BJB2eCT/WpyzmCJzOTFoL+c2cFaHv0u3KO8YZdOnHY75m/aS2WvAd</vt:lpwstr>
  </property>
  <property fmtid="{D5CDD505-2E9C-101B-9397-08002B2CF9AE}" pid="89" name="x1ye=79">
    <vt:lpwstr>7mwsuyIYT0HI2Wur6sp6deBAywCiAEWphjtvdK3Ijp5MIBmORH7lilqRMc3muHyo0uT82penHa8tjbjVd7LK+YBDVGaV9nkS3wj4bnUqjQfWPygm843GBR8X3KWlqjhU9vqYOvwzJlt8tInwEO3y8eCIaVfUHmCoL2RxMngDsU11FGm9h5+egKSW10PlPw40lo8kwOdv+SNpeOBaX72izWJa8wY18SLIdrgB/WASZRPx5L1XvH6irKw29fCBm/t</vt:lpwstr>
  </property>
  <property fmtid="{D5CDD505-2E9C-101B-9397-08002B2CF9AE}" pid="90" name="x1ye=8">
    <vt:lpwstr>H76kTEwHlwW4b0Q6Npqg9i+QpZogYQu4XQoWXhlUzW1W11wC7s/GooMAejtUiTfi39SENHpmbv2B+UyO71wnGkvhHfXpJaqpH16IUQEhX32jGUH19wr09qev3BZ+4TCKdpnwYGUE2gdGMG8xSx7IbFim3vSXJPgzCrlNOwGhnlrkuWo16FuqDTXIe0vWPJuEluyP1yq6782wSnxVRCGZf6OkD/Y0/N0fDIn9Y69y/kp9/DKUozSkkM2nYazkwd+</vt:lpwstr>
  </property>
  <property fmtid="{D5CDD505-2E9C-101B-9397-08002B2CF9AE}" pid="91" name="x1ye=80">
    <vt:lpwstr>CY5xhGkGM2ND+Xw/YNMCr0SwscJasYiIk44gC/ptmqDrdMl8wBXxsg/4yMI3THcP+KYuYgZRapo9ouRx8B3TEwi+pnVWHE2N0AUr9seI+W1mYZNkxGqC0/RMa+cE+dzJgDoM5UNcVDF8X6YYyC87nFqi9NZz5NSm0q7njeW9LOBUIOfI5GLlj1NnW3i/aghRFYsqmIctNXdmsyDunWIGkB36qDjBii5MEJZ3w00JiMNHGQKwnKU3ltYv/Ihllz7</vt:lpwstr>
  </property>
  <property fmtid="{D5CDD505-2E9C-101B-9397-08002B2CF9AE}" pid="92" name="x1ye=81">
    <vt:lpwstr>BYZdrNMsgWhFJ194WyjpGk7QhfduP8P4GLUMjKAMRuVHDWz6iaahUVeUo8Shu+nTpg0fHqGyN4pO7UpqlgtVqbiUNre8lc1JwfADffEXmAapnbgF5P6YI62o2Dhucbb9uNGJ7yIT2Pja5r4tANd7JpqgM9to4EsKPAS4B4uIWV9F5BiDftnCJNNYK7E5hHfHU2WcAFgc8IazrRI/11+PMKBcdaY4ZxPp1c1cYjdwEQKUzAmE0zv1irG0juPYiJH</vt:lpwstr>
  </property>
  <property fmtid="{D5CDD505-2E9C-101B-9397-08002B2CF9AE}" pid="93" name="x1ye=82">
    <vt:lpwstr>HErY5JEP9KuI76B1m4d0Pu036E+OX/XCGIUenXBItYoKCBvlNSzpb881N/LHOXg+O4jfFqh8pl/0rTOvxGbakdGjWJk7Dqpj5dvqEN0pFUK9puzaJQhsXom2pVqtAPv0a8FZRdWh6Z/Pd3VvK3Nj3io1LbFVANSadWLUEeRPjH5gH6ZcaWZC6kxpQbf8ataLS7b9f0vnXlOix/T0ccTdKalZwOBcKOT2CLwKdv93QAxEb4NNKzWXhk6i894ED+h</vt:lpwstr>
  </property>
  <property fmtid="{D5CDD505-2E9C-101B-9397-08002B2CF9AE}" pid="94" name="x1ye=83">
    <vt:lpwstr>JA0mCcd6S+upAvMuNOM57QmDD8RnohfqyqqEi39kIc3WEghUz6easQk7PGr/gzjEl6tuTJ6XymYCZ9LG5/u28uXg8t6sUC4EQUzg6+C1fil5BQMBB7xH6CrznegVA62DWhbKI4OGlj4RY95/8p4MrVt5I/7h9nk8U07QREstCRac6Gwtg6sMt2NqNJSlaUBOIPdcPuasYaEB6TGafZ6CIg2itMZ4ffS3ig6FrKSKIWGp+a2wZQuJafKiWwjCtn9</vt:lpwstr>
  </property>
  <property fmtid="{D5CDD505-2E9C-101B-9397-08002B2CF9AE}" pid="95" name="x1ye=84">
    <vt:lpwstr>pUin9oDhO+Y9p4o5uE+zAKvyU/4wFPmhm7zZW/ksiepxNp5LpnXVsTuegiP1EQT85q/lD75F5XgzoaiUGhOAxhAh/xDzI6taHMPXSDsD7TNLesP59Sl3EtUDQRk+eHRgJhadckw6Pt77unYZf/eai993+cjaYW7hmD7THrb2dPfIZWxeqfLHQu9wnHNXExj0bt/QFMmCZBVnTMKg96GQ38PEbNQf+h7pMe26u9YpukdyRio6KgMKQ6Luq45Z6Zs</vt:lpwstr>
  </property>
  <property fmtid="{D5CDD505-2E9C-101B-9397-08002B2CF9AE}" pid="96" name="x1ye=85">
    <vt:lpwstr>Ovp+ssuDgFgerrTTL8vaJ4xnc9gFr6YRU9Y5b78tM14f8imlFD2bvzLk9raptp9kUPI/XHM/lBEsgd80YfCoHo+Fp1oix3tpiaKurH38ip039KxBm6aRV99izKvgXGOgAewin/prujg9N/yO7Y+peihMJ5YUFyvO0Ow3seHLXWBkYrVfk8OOPXfapvGxSZwVgShX4IvCdXaed+SRwFUJYXipF6CL0zk/yGth9zmb+8MSFlhk4HaSiTi2IYeSbET</vt:lpwstr>
  </property>
  <property fmtid="{D5CDD505-2E9C-101B-9397-08002B2CF9AE}" pid="97" name="x1ye=86">
    <vt:lpwstr>XYQjZcX4hnsVdnsw02KTvw9JigccqRpYOirfs478L7PjQkt4IFuV68o/0WarXll2U9H7eK2pm8DZz5V2MA8TQBAZ6Y6S4AAyp/l4bNjp5tSIt8+G9YD896u3IF3PPR4NiioJ15hzSVQCXLcWsIo5BNpqpDxm4owXddgOccwXSqftYsKMlsNhfEoz+CfwxRV2ZCDoTgxd7QB5QAZ0sB8ZZSMJ1zTw5HzscbS/o4mqukBjH/8nRoD2UrVV203/Cqp</vt:lpwstr>
  </property>
  <property fmtid="{D5CDD505-2E9C-101B-9397-08002B2CF9AE}" pid="98" name="x1ye=87">
    <vt:lpwstr>Zynu4ouDx5uUc5WoyB0GBNumWyHolRuu3w/X/JvdfEqLItcdmFgBboMzK2fkWf12pGzMzrMd1pnqt5FCJmKW96/9eIND+fvrPr1tUdZLZ9+LT4M0EB3gTAfcbBP/w75F4RI2C3PXbTG1P1gPdZXEl5M+01xLmLDDgcqovd4lyDfre/mz+eZu6w6lBXBPqqQQ5zeVCEkC6kEKU4plKIUWwsREZk45TgSALA1uCw4By2GTExTVI1jZVKk+X7bN+K9</vt:lpwstr>
  </property>
  <property fmtid="{D5CDD505-2E9C-101B-9397-08002B2CF9AE}" pid="99" name="x1ye=88">
    <vt:lpwstr>wPTu9/f92ktaJ4s/yK+e9bMHz2oujJsZGzfizGudZKLHTeU4HIGVHPl8dwyQkWQ/CbWpm/cNfk/kUWMhnv2vhfoBumzWNzTOukP5EshG5eAaMfrYbScErQVMxoFgSXvbIHHCtAHN2ejFort9eY5Xy8R2JczBZhZKSAKloDih00h+PGRqAnEUQ7ilT5Yg7w8w8kVV+P3vI/94MetoGd8HKV+QxZchqM+AT3y/jNOKR8FRUmkIaeGDaHgTDfttdwb</vt:lpwstr>
  </property>
  <property fmtid="{D5CDD505-2E9C-101B-9397-08002B2CF9AE}" pid="100" name="x1ye=89">
    <vt:lpwstr>xAb4hXQP4IbsZ2s6xxYEYQvgJgC3e3iTFJUnhiD0X5jAwETHdU9feXBZtTjH0yJnj357lb9iye8/LbgRXFvb3wx8WmfaYoYC1D3QOpNF2rt3YwCo7aaGjQQy3YhrhJJTDD7iojJMAUlC46pjUFi2oNPs5A0k3EYNlXB1NlU6WttOsn/nyo8J7+75KXvzmlc71UWvuZ13y6/IzfU9UhogvjZIXrsbgL1taG/UHXjqp4TogWA6gzbInIjSG4Yg5C1</vt:lpwstr>
  </property>
  <property fmtid="{D5CDD505-2E9C-101B-9397-08002B2CF9AE}" pid="101" name="x1ye=9">
    <vt:lpwstr>3H34A1KtCcR7ThsY50wHvy6EbKObmLubhcKn6RkWC7Fsd5q0EHAhLUHPZcdWIfCdSk6q1gL/Q1V2WV5yineO8merqW/fN5Y659ff7+E3wOwBhzS0VJ6MqlAziycjdFZMiF5JXSg6jrsZrnimYQOAEWR5Hc+Y7zWRcOZyhl/VtVFjh5QN0EbU7iH8lePpQXjAm40rDDJLxUuttybYxRn9o7S1NPSZ/SNbRPXmwVH5OoAx/4/UU4WzAavOB8SiRsv</vt:lpwstr>
  </property>
  <property fmtid="{D5CDD505-2E9C-101B-9397-08002B2CF9AE}" pid="102" name="x1ye=90">
    <vt:lpwstr>9XWfbeWJjtBWRUZ+hFw2lPSiWzvyRphmOH9cATkXlsxyE5YhIPL4GUvCu7flJ0SXud3KcSuAemil9zOZwfk/t0mpx8WZCMZay2kH/vdW/n1qP6wMV/XMjCSf1rsSxGmhe+IgblzWjAdu737ZE8c9l+lAQ8J379mVOdK+dNX8Tq+isy8NSXdHgh2psxpIB1R+W5KoaVeLjadcWvI7KGDAFhH8pijYCI4HDLr3Kzo6BUCJpOffEc1g8kIn4tyn3OO</vt:lpwstr>
  </property>
  <property fmtid="{D5CDD505-2E9C-101B-9397-08002B2CF9AE}" pid="103" name="x1ye=91">
    <vt:lpwstr>4Hl8ESAnoiQ+qMl6oWW2W6v2ULGociSyJ6WNl2Tv6Z0Yx66i7AqajYNFp1YHZExlRjAFM9oobBTki5fTIvRws0keG8JjSX7NQ7mzUyeX9fDSzQbqEOuvr5Li4RSv1+ry6izs/GxK67xEDrOHbyRn66ujPKpKomaIwDDgkFFPg6uwAsk3tUJ9UeFYET7k5xzxmeaXuawfGANXsDas56j5W8MrJSZhAkh4UdProkENGziOFCDna43oSuvTVoTc03e</vt:lpwstr>
  </property>
  <property fmtid="{D5CDD505-2E9C-101B-9397-08002B2CF9AE}" pid="104" name="x1ye=92">
    <vt:lpwstr>ylMwXeeBuRgIcoQfEuGQ/dEnyL5p+EJ3Su6KvhSY4Op8sKNU5N7ZD5HytFF2ohGjFA45xQcwVGYTte3z0w/JI5A6hNT7uolgfYFzfaWQmw0iDGsceoFLA9ylKL/Q6yKzTohIel1ySnbs194VTR690VmlmRPMupcclTwImb2zAmKV09p+cUrG63Yr3OH2iQShy7fZm48AucjRCLeZA2c0jSRy52UUYF3qF5WnkJsTw3jH8j9GEyn20/FMISzF8EV</vt:lpwstr>
  </property>
  <property fmtid="{D5CDD505-2E9C-101B-9397-08002B2CF9AE}" pid="105" name="x1ye=93">
    <vt:lpwstr>mb55lQmP06CLuB0Pbbbkp2Aw2qxCAsm54lFUOjVbljsf9H+jnKwNxbbcNjevAYOdZvBmrgylTlTkCmmN2Nu67W2ckgM3IyG+c1MTVYWi4f9qnuYVkIgtRUHDSw+j52tM33sxiujaX2dgOWJFJlq6kOUIuAxzt/V3K37hCxQkRXnVuUq3KTllDsDtmX3IMd5t4Ad+0N2hjP5kBfEZwXKKhPARLH2h5nrKV7381ateARNQqZoFy9eOlCCtVqrqtyu</vt:lpwstr>
  </property>
  <property fmtid="{D5CDD505-2E9C-101B-9397-08002B2CF9AE}" pid="106" name="x1ye=94">
    <vt:lpwstr>q6kMNlIBPAq4oJf4xrSimmShhxzxPTWjtmKu+1E7gevzOPEpZRbDl/rTROcwAa4MekASO+kn4sT/M3OcXkGR2N8prFXMLnUT4awsssPcNImw6Qjq4IbIW/oHIBhClAuVW/jyIsq40SyjUKHPiR5q2ScBH55Kgovkn4GmjK/TG1pKQ/JbciQzO1gLQ1O7qSkTRBtj7B4WEHYfchUmU0OFjKnvoN8rTiP5efH7KvceJ1xKHJ9MVhcp5qzqJuUJDWv</vt:lpwstr>
  </property>
  <property fmtid="{D5CDD505-2E9C-101B-9397-08002B2CF9AE}" pid="107" name="x1ye=95">
    <vt:lpwstr>4BwLtCK94QqZhIaZgETwqC/ID/oUQ1gPerpEwmDV+pQhmsRYbIUayo28MFg4ejK4PXPZyPJiNosvWR65wfSnmRYZUGT02onBOuDvNrLSvzRQcXNE4mPjHLnR2EsUBlFDft+A8gSFHn18K/JIh1esBcYFZolK3lXxPVP2ZI4s9yb3i/CftmuTPVGci+03j9HcS+a4c8yMIhw+SHoMrgz3R64Cvp+5yP8LaZapZV63hhwGgqHR/XvuR//cZxavAdn</vt:lpwstr>
  </property>
  <property fmtid="{D5CDD505-2E9C-101B-9397-08002B2CF9AE}" pid="108" name="x1ye=96">
    <vt:lpwstr>AjYG2s4dJYTunX5Mst5OxVbyXU32IuP2FcD2AOA8NMn0R8jHPgM3AoOT+4iSVm/S+WuWX4/6ovsOkgSOAtnhv83CVgi4RCtBMTtmzQAA5GtJMlqRPhO6jtJzcxs8f3bdC0g+QAL/JzAMlijfUZshouhUS1DH8e+wjVsUQidCzzw0nrC7efYYfkBJB9wKD4GUrxdS0GVLd0e89G/mn/OpHfvef1cpBJ5RWjb3YYZihIW+LDoO+/Lo11FBMVDrQXy</vt:lpwstr>
  </property>
  <property fmtid="{D5CDD505-2E9C-101B-9397-08002B2CF9AE}" pid="109" name="x1ye=97">
    <vt:lpwstr>TnQg62nxkkekIUX5BHAbdlrKvuYE/pzJ9179O8dIHpTZYz3M+8CAs3xZu5NuYGt8xOKDGg0sq3V/ZChv/KfsZ7PVO7xwQFGa6bQCtTuaE5LxciV37e7XGpn27mLWos2RDd1n4tG51eX7QkPUtNZvTaEtx43Q0+GtBI+LX9FsEvRybs2M2GqxjBSLqtlyIXeflwo5XtkrfDG9llsj/5A/FvMlYPtJkSJYBLi/z3APgY+eQGBPPi7Q5yMd0M1jsYZ</vt:lpwstr>
  </property>
  <property fmtid="{D5CDD505-2E9C-101B-9397-08002B2CF9AE}" pid="110" name="x1ye=98">
    <vt:lpwstr>c78QuwcH113WE5n8EAh9m2sKWB3POn4abRBwzXlzoJmDokxgB1HZqPl5LJHH4EMtHYLNN3kW+zfRhdlpd9QEPYu8Kxbgyoxa0CCo9evOfc4bp5+BiUhxQhHPr8NlMXEsT9FOi0XkJjwG6ZzydFelcajFYEaN5jl5QDi+OHOr/U3h5i1QwnYL0avZYwuBRBHISnWU6seBvLzf9SSummaDMf5tNK6qkCuN4zVHtddynPOkp4EA/14Lj1dyEd5bGrL</vt:lpwstr>
  </property>
  <property fmtid="{D5CDD505-2E9C-101B-9397-08002B2CF9AE}" pid="111" name="x1ye=99">
    <vt:lpwstr>yIQdoiCieKoMaeR+5eMVL8vRZS0DChcssppnOrFKDkO07n62TGBtqEIWKLd2IZ2bTl+0f4XJ9S7daCFdPAb8tIXXfERzXdwTVodgEURX38v2XCplFCfApKhebiRIJ/MqiTbmjnMpui3Inv1Hse+lfRxmWPz8Rf6cxBiPBVHPXVNfn0BSA/2iyXcOtzk62nSFARMFPcM/5F5o1g+JgU03nhSG/fam5+MdaK+iul/xdj5ujDT11bnUGZ26npQwdCH</vt:lpwstr>
  </property>
</Properties>
</file>